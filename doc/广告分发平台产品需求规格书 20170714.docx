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BDC9CB" w14:textId="203816F3" w:rsidR="00844DB9" w:rsidRDefault="003B6758">
      <w:pPr>
        <w:ind w:left="6720" w:right="660" w:firstLine="420"/>
        <w:rPr>
          <w:rFonts w:ascii="微软雅黑" w:hAnsi="微软雅黑" w:cs="微软雅黑"/>
          <w:szCs w:val="24"/>
          <w:lang w:eastAsia="zh-TW"/>
        </w:rPr>
      </w:pPr>
      <w:r>
        <w:rPr>
          <w:rFonts w:ascii="微软雅黑" w:hAnsi="微软雅黑" w:cs="微软雅黑" w:hint="eastAsia"/>
        </w:rPr>
        <w:t>文档编码：</w:t>
      </w:r>
    </w:p>
    <w:p w14:paraId="30F37153" w14:textId="477110E9" w:rsidR="00844DB9" w:rsidRDefault="003B6758">
      <w:pPr>
        <w:ind w:left="6720" w:right="660" w:firstLine="420"/>
        <w:jc w:val="left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版本：</w:t>
      </w:r>
      <w:r w:rsidR="00FC6313">
        <w:rPr>
          <w:rFonts w:ascii="微软雅黑" w:hAnsi="微软雅黑" w:cs="微软雅黑" w:hint="eastAsia"/>
        </w:rPr>
        <w:t>V1.0</w:t>
      </w:r>
    </w:p>
    <w:p w14:paraId="064F4B4E" w14:textId="77777777" w:rsidR="00844DB9" w:rsidRDefault="00844DB9">
      <w:pPr>
        <w:spacing w:line="400" w:lineRule="exact"/>
        <w:jc w:val="left"/>
        <w:rPr>
          <w:rFonts w:ascii="微软雅黑" w:hAnsi="微软雅黑"/>
          <w:b/>
          <w:bCs/>
          <w:szCs w:val="24"/>
        </w:rPr>
      </w:pPr>
    </w:p>
    <w:p w14:paraId="2B08B41F" w14:textId="77777777" w:rsidR="00844DB9" w:rsidRDefault="003B6758">
      <w:pPr>
        <w:jc w:val="center"/>
        <w:rPr>
          <w:rFonts w:ascii="微软雅黑" w:hAnsi="微软雅黑"/>
          <w:b/>
          <w:sz w:val="48"/>
          <w:szCs w:val="48"/>
        </w:rPr>
      </w:pPr>
      <w:r>
        <w:rPr>
          <w:rFonts w:ascii="微软雅黑" w:hAnsi="微软雅黑" w:hint="eastAsia"/>
          <w:b/>
          <w:sz w:val="48"/>
          <w:szCs w:val="48"/>
        </w:rPr>
        <w:t>产品需求规格书</w:t>
      </w:r>
    </w:p>
    <w:p w14:paraId="07F2D95D" w14:textId="77777777" w:rsidR="00844DB9" w:rsidRDefault="00844DB9">
      <w:pPr>
        <w:ind w:right="660"/>
        <w:jc w:val="center"/>
        <w:rPr>
          <w:rFonts w:ascii="微软雅黑" w:hAnsi="微软雅黑"/>
        </w:rPr>
      </w:pPr>
    </w:p>
    <w:p w14:paraId="0A897EEF" w14:textId="77777777" w:rsidR="00844DB9" w:rsidRDefault="00844DB9">
      <w:pPr>
        <w:ind w:right="660"/>
        <w:rPr>
          <w:rFonts w:ascii="微软雅黑" w:hAnsi="微软雅黑"/>
        </w:rPr>
      </w:pPr>
    </w:p>
    <w:p w14:paraId="57D74880" w14:textId="77777777" w:rsidR="00844DB9" w:rsidRDefault="00844DB9">
      <w:pPr>
        <w:ind w:right="660"/>
        <w:rPr>
          <w:rFonts w:ascii="微软雅黑" w:hAnsi="微软雅黑"/>
        </w:rPr>
      </w:pPr>
    </w:p>
    <w:p w14:paraId="790540BF" w14:textId="5D4A0694" w:rsidR="00844DB9" w:rsidRDefault="003B6758">
      <w:pPr>
        <w:ind w:right="660" w:firstLineChars="2000" w:firstLine="4800"/>
        <w:rPr>
          <w:rFonts w:ascii="微软雅黑" w:hAnsi="微软雅黑" w:cs="宋体"/>
        </w:rPr>
      </w:pPr>
      <w:r>
        <w:rPr>
          <w:rFonts w:ascii="微软雅黑" w:hAnsi="微软雅黑" w:cs="微软雅黑" w:hint="eastAsia"/>
          <w:b/>
          <w:bCs/>
        </w:rPr>
        <w:t xml:space="preserve">产品型号: </w:t>
      </w:r>
    </w:p>
    <w:p w14:paraId="5991CEF4" w14:textId="77777777" w:rsidR="00844DB9" w:rsidRDefault="00844DB9">
      <w:pPr>
        <w:spacing w:line="400" w:lineRule="exact"/>
        <w:ind w:left="3780" w:firstLine="420"/>
        <w:rPr>
          <w:rFonts w:ascii="微软雅黑" w:hAnsi="微软雅黑" w:cs="宋体"/>
        </w:rPr>
      </w:pPr>
    </w:p>
    <w:p w14:paraId="49BD5250" w14:textId="77777777" w:rsidR="00844DB9" w:rsidRDefault="00844DB9">
      <w:pPr>
        <w:spacing w:line="400" w:lineRule="exact"/>
        <w:ind w:left="3780" w:firstLine="420"/>
        <w:rPr>
          <w:rFonts w:ascii="微软雅黑" w:hAnsi="微软雅黑" w:cs="宋体"/>
        </w:rPr>
      </w:pPr>
    </w:p>
    <w:p w14:paraId="7F0BA193" w14:textId="6AB73DD2" w:rsidR="00844DB9" w:rsidRDefault="003B6758">
      <w:pPr>
        <w:ind w:left="2940" w:right="660" w:firstLine="42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拟定：</w:t>
      </w:r>
      <w:r>
        <w:rPr>
          <w:rFonts w:ascii="微软雅黑" w:hAnsi="微软雅黑" w:cs="微软雅黑" w:hint="eastAsia"/>
          <w:u w:val="single"/>
        </w:rPr>
        <w:t xml:space="preserve">   </w:t>
      </w:r>
      <w:proofErr w:type="gramStart"/>
      <w:r w:rsidR="00FC6313">
        <w:rPr>
          <w:rFonts w:ascii="微软雅黑" w:hAnsi="微软雅黑" w:cs="微软雅黑" w:hint="eastAsia"/>
          <w:u w:val="single"/>
        </w:rPr>
        <w:t>夏雁冰</w:t>
      </w:r>
      <w:proofErr w:type="gramEnd"/>
      <w:r w:rsidR="00FC6313">
        <w:rPr>
          <w:rFonts w:ascii="微软雅黑" w:hAnsi="微软雅黑" w:cs="微软雅黑" w:hint="eastAsia"/>
          <w:u w:val="single"/>
        </w:rPr>
        <w:t xml:space="preserve"> </w:t>
      </w:r>
      <w:r>
        <w:rPr>
          <w:rFonts w:ascii="微软雅黑" w:hAnsi="微软雅黑" w:cs="微软雅黑" w:hint="eastAsia"/>
          <w:u w:val="single"/>
        </w:rPr>
        <w:t xml:space="preserve">   </w:t>
      </w:r>
      <w:r>
        <w:rPr>
          <w:rFonts w:ascii="微软雅黑" w:hAnsi="微软雅黑" w:cs="微软雅黑" w:hint="eastAsia"/>
        </w:rPr>
        <w:t>日期：</w:t>
      </w:r>
      <w:r>
        <w:rPr>
          <w:rFonts w:ascii="微软雅黑" w:hAnsi="微软雅黑" w:cs="微软雅黑" w:hint="eastAsia"/>
          <w:u w:val="single"/>
        </w:rPr>
        <w:t xml:space="preserve">  201</w:t>
      </w:r>
      <w:r w:rsidR="00FC6313">
        <w:rPr>
          <w:rFonts w:ascii="微软雅黑" w:hAnsi="微软雅黑" w:cs="微软雅黑" w:hint="eastAsia"/>
          <w:u w:val="single"/>
        </w:rPr>
        <w:t>7.07.10</w:t>
      </w:r>
      <w:r>
        <w:rPr>
          <w:rFonts w:ascii="微软雅黑" w:hAnsi="微软雅黑" w:cs="微软雅黑" w:hint="eastAsia"/>
          <w:u w:val="single"/>
        </w:rPr>
        <w:t xml:space="preserve">  </w:t>
      </w:r>
    </w:p>
    <w:p w14:paraId="7C426E6C" w14:textId="77777777" w:rsidR="00844DB9" w:rsidRDefault="00844DB9">
      <w:pPr>
        <w:ind w:left="2940" w:right="660" w:firstLine="420"/>
        <w:rPr>
          <w:rFonts w:ascii="微软雅黑" w:hAnsi="微软雅黑"/>
        </w:rPr>
      </w:pPr>
    </w:p>
    <w:p w14:paraId="1B932657" w14:textId="77777777" w:rsidR="00844DB9" w:rsidRDefault="003B6758">
      <w:pPr>
        <w:ind w:left="2940" w:right="660" w:firstLine="42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审核：</w:t>
      </w:r>
      <w:r>
        <w:rPr>
          <w:rFonts w:ascii="微软雅黑" w:hAnsi="微软雅黑" w:cs="微软雅黑"/>
        </w:rPr>
        <w:t>____________</w:t>
      </w:r>
      <w:r>
        <w:rPr>
          <w:rFonts w:ascii="微软雅黑" w:hAnsi="微软雅黑" w:cs="微软雅黑" w:hint="eastAsia"/>
        </w:rPr>
        <w:t>日期：</w:t>
      </w:r>
      <w:r>
        <w:rPr>
          <w:rFonts w:ascii="微软雅黑" w:hAnsi="微软雅黑" w:cs="微软雅黑"/>
        </w:rPr>
        <w:t>_______________</w:t>
      </w:r>
    </w:p>
    <w:p w14:paraId="773289E1" w14:textId="77777777" w:rsidR="00844DB9" w:rsidRDefault="00844DB9">
      <w:pPr>
        <w:ind w:left="2940" w:right="660" w:firstLine="420"/>
        <w:rPr>
          <w:rFonts w:ascii="微软雅黑" w:hAnsi="微软雅黑" w:cs="微软雅黑"/>
        </w:rPr>
      </w:pPr>
    </w:p>
    <w:p w14:paraId="68E0785E" w14:textId="77777777" w:rsidR="00844DB9" w:rsidRDefault="003B6758">
      <w:pPr>
        <w:ind w:left="2940" w:right="660" w:firstLine="420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批准：</w:t>
      </w:r>
      <w:r>
        <w:rPr>
          <w:rFonts w:ascii="微软雅黑" w:hAnsi="微软雅黑" w:cs="微软雅黑"/>
        </w:rPr>
        <w:t>____________</w:t>
      </w:r>
      <w:r>
        <w:rPr>
          <w:rFonts w:ascii="微软雅黑" w:hAnsi="微软雅黑" w:cs="微软雅黑" w:hint="eastAsia"/>
        </w:rPr>
        <w:t>日期：</w:t>
      </w:r>
      <w:r>
        <w:rPr>
          <w:rFonts w:ascii="微软雅黑" w:hAnsi="微软雅黑" w:cs="微软雅黑"/>
        </w:rPr>
        <w:t>_______________</w:t>
      </w:r>
    </w:p>
    <w:p w14:paraId="10621783" w14:textId="77777777" w:rsidR="00844DB9" w:rsidRDefault="00844DB9">
      <w:pPr>
        <w:spacing w:line="400" w:lineRule="exact"/>
        <w:jc w:val="left"/>
        <w:rPr>
          <w:rFonts w:ascii="微软雅黑" w:hAnsi="微软雅黑"/>
          <w:b/>
          <w:bCs/>
          <w:szCs w:val="24"/>
        </w:rPr>
      </w:pPr>
    </w:p>
    <w:p w14:paraId="2D590879" w14:textId="77777777" w:rsidR="00C76926" w:rsidRDefault="00C76926">
      <w:pPr>
        <w:spacing w:line="400" w:lineRule="exact"/>
        <w:jc w:val="left"/>
        <w:rPr>
          <w:rFonts w:ascii="微软雅黑" w:hAnsi="微软雅黑"/>
          <w:b/>
          <w:bCs/>
          <w:szCs w:val="24"/>
        </w:rPr>
      </w:pPr>
    </w:p>
    <w:p w14:paraId="4BA6E24D" w14:textId="77777777" w:rsidR="00C76926" w:rsidRDefault="00C76926">
      <w:pPr>
        <w:spacing w:line="400" w:lineRule="exact"/>
        <w:jc w:val="left"/>
        <w:rPr>
          <w:rFonts w:ascii="微软雅黑" w:hAnsi="微软雅黑"/>
          <w:b/>
          <w:bCs/>
          <w:szCs w:val="24"/>
        </w:rPr>
      </w:pPr>
    </w:p>
    <w:p w14:paraId="5C44745F" w14:textId="77777777" w:rsidR="00C76926" w:rsidRDefault="00C76926">
      <w:pPr>
        <w:spacing w:line="400" w:lineRule="exact"/>
        <w:jc w:val="left"/>
        <w:rPr>
          <w:rFonts w:ascii="微软雅黑" w:hAnsi="微软雅黑"/>
          <w:b/>
          <w:bCs/>
          <w:szCs w:val="24"/>
        </w:rPr>
      </w:pPr>
    </w:p>
    <w:p w14:paraId="49313687" w14:textId="77777777" w:rsidR="00C76926" w:rsidRDefault="00C76926">
      <w:pPr>
        <w:spacing w:line="400" w:lineRule="exact"/>
        <w:jc w:val="left"/>
        <w:rPr>
          <w:rFonts w:ascii="微软雅黑" w:hAnsi="微软雅黑"/>
          <w:b/>
          <w:bCs/>
          <w:szCs w:val="24"/>
        </w:rPr>
      </w:pPr>
    </w:p>
    <w:p w14:paraId="5C9C9639" w14:textId="77777777" w:rsidR="00844DB9" w:rsidRDefault="00844DB9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tbl>
      <w:tblPr>
        <w:tblW w:w="10064" w:type="dxa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5"/>
        <w:gridCol w:w="1027"/>
        <w:gridCol w:w="4536"/>
        <w:gridCol w:w="992"/>
        <w:gridCol w:w="992"/>
        <w:gridCol w:w="992"/>
      </w:tblGrid>
      <w:tr w:rsidR="00844DB9" w14:paraId="5D29671B" w14:textId="77777777">
        <w:tc>
          <w:tcPr>
            <w:tcW w:w="10064" w:type="dxa"/>
            <w:gridSpan w:val="6"/>
          </w:tcPr>
          <w:p w14:paraId="7E3BF4C0" w14:textId="77777777" w:rsidR="00844DB9" w:rsidRDefault="003B6758">
            <w:pPr>
              <w:spacing w:beforeLines="10" w:before="36" w:line="400" w:lineRule="exact"/>
              <w:jc w:val="center"/>
              <w:rPr>
                <w:rFonts w:ascii="微软雅黑" w:hAnsi="微软雅黑"/>
                <w:b/>
                <w:bCs/>
                <w:szCs w:val="24"/>
              </w:rPr>
            </w:pPr>
            <w:r>
              <w:rPr>
                <w:rFonts w:ascii="微软雅黑" w:hAnsi="微软雅黑" w:hint="eastAsia"/>
                <w:b/>
                <w:bCs/>
                <w:szCs w:val="24"/>
              </w:rPr>
              <w:lastRenderedPageBreak/>
              <w:t>修订纪录</w:t>
            </w:r>
          </w:p>
        </w:tc>
      </w:tr>
      <w:tr w:rsidR="00844DB9" w14:paraId="12E44884" w14:textId="77777777">
        <w:tc>
          <w:tcPr>
            <w:tcW w:w="1525" w:type="dxa"/>
            <w:vAlign w:val="center"/>
          </w:tcPr>
          <w:p w14:paraId="18654C4E" w14:textId="77777777" w:rsidR="00844DB9" w:rsidRDefault="003B6758">
            <w:pPr>
              <w:jc w:val="center"/>
              <w:rPr>
                <w:rFonts w:ascii="微软雅黑" w:hAnsi="微软雅黑"/>
                <w:b/>
                <w:bCs/>
              </w:rPr>
            </w:pPr>
            <w:r>
              <w:rPr>
                <w:rFonts w:ascii="微软雅黑" w:hAnsi="微软雅黑" w:cs="宋体"/>
                <w:b/>
                <w:bCs/>
              </w:rPr>
              <w:t>修订日期</w:t>
            </w:r>
          </w:p>
        </w:tc>
        <w:tc>
          <w:tcPr>
            <w:tcW w:w="1027" w:type="dxa"/>
            <w:vAlign w:val="center"/>
          </w:tcPr>
          <w:p w14:paraId="012D097B" w14:textId="77777777" w:rsidR="00844DB9" w:rsidRDefault="003B6758">
            <w:pPr>
              <w:jc w:val="center"/>
              <w:rPr>
                <w:rFonts w:ascii="微软雅黑" w:hAnsi="微软雅黑"/>
                <w:b/>
                <w:bCs/>
              </w:rPr>
            </w:pPr>
            <w:r>
              <w:rPr>
                <w:rFonts w:ascii="微软雅黑" w:hAnsi="微软雅黑" w:cs="宋体"/>
                <w:b/>
                <w:bCs/>
              </w:rPr>
              <w:t>版本</w:t>
            </w:r>
          </w:p>
        </w:tc>
        <w:tc>
          <w:tcPr>
            <w:tcW w:w="4536" w:type="dxa"/>
            <w:vAlign w:val="center"/>
          </w:tcPr>
          <w:p w14:paraId="37D16F8D" w14:textId="77777777" w:rsidR="00844DB9" w:rsidRDefault="003B6758">
            <w:pPr>
              <w:jc w:val="center"/>
              <w:rPr>
                <w:rFonts w:ascii="微软雅黑" w:hAnsi="微软雅黑"/>
                <w:b/>
                <w:bCs/>
              </w:rPr>
            </w:pPr>
            <w:r>
              <w:rPr>
                <w:rFonts w:ascii="微软雅黑" w:hAnsi="微软雅黑" w:cs="宋体"/>
                <w:b/>
                <w:bCs/>
              </w:rPr>
              <w:t>修订内容摘要</w:t>
            </w:r>
          </w:p>
        </w:tc>
        <w:tc>
          <w:tcPr>
            <w:tcW w:w="992" w:type="dxa"/>
            <w:vAlign w:val="center"/>
          </w:tcPr>
          <w:p w14:paraId="78B15314" w14:textId="77777777" w:rsidR="00844DB9" w:rsidRDefault="003B6758">
            <w:pPr>
              <w:jc w:val="center"/>
              <w:rPr>
                <w:rFonts w:ascii="微软雅黑" w:hAnsi="微软雅黑"/>
                <w:b/>
                <w:bCs/>
              </w:rPr>
            </w:pPr>
            <w:r>
              <w:rPr>
                <w:rFonts w:ascii="微软雅黑" w:hAnsi="微软雅黑" w:cs="宋体"/>
                <w:b/>
                <w:bCs/>
              </w:rPr>
              <w:t>修订</w:t>
            </w:r>
          </w:p>
        </w:tc>
        <w:tc>
          <w:tcPr>
            <w:tcW w:w="992" w:type="dxa"/>
            <w:vAlign w:val="center"/>
          </w:tcPr>
          <w:p w14:paraId="45CD3049" w14:textId="77777777" w:rsidR="00844DB9" w:rsidRDefault="003B6758">
            <w:pPr>
              <w:jc w:val="center"/>
              <w:rPr>
                <w:rFonts w:ascii="微软雅黑" w:hAnsi="微软雅黑" w:cs="宋体"/>
                <w:b/>
                <w:bCs/>
              </w:rPr>
            </w:pPr>
            <w:r>
              <w:rPr>
                <w:rFonts w:ascii="微软雅黑" w:hAnsi="微软雅黑" w:cs="宋体"/>
                <w:b/>
                <w:bCs/>
              </w:rPr>
              <w:t>审核</w:t>
            </w:r>
          </w:p>
        </w:tc>
        <w:tc>
          <w:tcPr>
            <w:tcW w:w="992" w:type="dxa"/>
          </w:tcPr>
          <w:p w14:paraId="6BC22A79" w14:textId="77777777" w:rsidR="00844DB9" w:rsidRDefault="003B6758">
            <w:pPr>
              <w:jc w:val="center"/>
              <w:rPr>
                <w:rFonts w:ascii="微软雅黑" w:hAnsi="微软雅黑" w:cs="宋体"/>
                <w:b/>
                <w:bCs/>
              </w:rPr>
            </w:pPr>
            <w:r>
              <w:rPr>
                <w:rFonts w:ascii="微软雅黑" w:hAnsi="微软雅黑" w:cs="宋体" w:hint="eastAsia"/>
                <w:b/>
                <w:bCs/>
              </w:rPr>
              <w:t>批准</w:t>
            </w:r>
          </w:p>
        </w:tc>
      </w:tr>
      <w:tr w:rsidR="00844DB9" w14:paraId="4BA64B74" w14:textId="77777777">
        <w:tc>
          <w:tcPr>
            <w:tcW w:w="1525" w:type="dxa"/>
          </w:tcPr>
          <w:p w14:paraId="5ABE9A70" w14:textId="102FA6B0" w:rsidR="00844DB9" w:rsidRDefault="00FC6313">
            <w:pPr>
              <w:spacing w:beforeLines="10" w:before="36" w:line="400" w:lineRule="exact"/>
              <w:rPr>
                <w:rFonts w:ascii="微软雅黑" w:hAnsi="微软雅黑"/>
                <w:bCs/>
                <w:sz w:val="18"/>
                <w:szCs w:val="18"/>
              </w:rPr>
            </w:pPr>
            <w:r>
              <w:rPr>
                <w:rFonts w:ascii="微软雅黑" w:hAnsi="微软雅黑" w:hint="eastAsia"/>
                <w:bCs/>
                <w:sz w:val="18"/>
                <w:szCs w:val="18"/>
              </w:rPr>
              <w:t>2017-07-10</w:t>
            </w:r>
          </w:p>
        </w:tc>
        <w:tc>
          <w:tcPr>
            <w:tcW w:w="1027" w:type="dxa"/>
          </w:tcPr>
          <w:p w14:paraId="5D379427" w14:textId="77777777" w:rsidR="00844DB9" w:rsidRDefault="003B6758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  <w:r>
              <w:rPr>
                <w:rFonts w:ascii="微软雅黑" w:hAnsi="微软雅黑" w:hint="eastAsia"/>
                <w:bCs/>
                <w:sz w:val="18"/>
                <w:szCs w:val="18"/>
              </w:rPr>
              <w:t>V1.0</w:t>
            </w:r>
          </w:p>
        </w:tc>
        <w:tc>
          <w:tcPr>
            <w:tcW w:w="4536" w:type="dxa"/>
          </w:tcPr>
          <w:p w14:paraId="383B715D" w14:textId="77777777" w:rsidR="00844DB9" w:rsidRDefault="003B6758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  <w:r>
              <w:rPr>
                <w:rFonts w:ascii="微软雅黑" w:hAnsi="微软雅黑" w:hint="eastAsia"/>
                <w:bCs/>
                <w:sz w:val="18"/>
                <w:szCs w:val="18"/>
              </w:rPr>
              <w:t>初稿</w:t>
            </w:r>
          </w:p>
        </w:tc>
        <w:tc>
          <w:tcPr>
            <w:tcW w:w="992" w:type="dxa"/>
          </w:tcPr>
          <w:p w14:paraId="5B78C46A" w14:textId="5525DBAE" w:rsidR="00844DB9" w:rsidRDefault="00FC6313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  <w:proofErr w:type="gramStart"/>
            <w:r>
              <w:rPr>
                <w:rFonts w:ascii="微软雅黑" w:hAnsi="微软雅黑" w:hint="eastAsia"/>
                <w:bCs/>
                <w:sz w:val="18"/>
                <w:szCs w:val="18"/>
              </w:rPr>
              <w:t>夏雁冰</w:t>
            </w:r>
            <w:proofErr w:type="gramEnd"/>
          </w:p>
        </w:tc>
        <w:tc>
          <w:tcPr>
            <w:tcW w:w="992" w:type="dxa"/>
          </w:tcPr>
          <w:p w14:paraId="43140939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  <w:lang w:eastAsia="zh-TW"/>
              </w:rPr>
            </w:pPr>
          </w:p>
        </w:tc>
        <w:tc>
          <w:tcPr>
            <w:tcW w:w="992" w:type="dxa"/>
          </w:tcPr>
          <w:p w14:paraId="72B2AD11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</w:p>
        </w:tc>
      </w:tr>
      <w:tr w:rsidR="00844DB9" w14:paraId="29447620" w14:textId="77777777">
        <w:tc>
          <w:tcPr>
            <w:tcW w:w="1525" w:type="dxa"/>
          </w:tcPr>
          <w:p w14:paraId="45A978BB" w14:textId="0759D198" w:rsidR="00844DB9" w:rsidRDefault="00844DB9">
            <w:pPr>
              <w:spacing w:beforeLines="10" w:before="36" w:line="400" w:lineRule="exact"/>
              <w:jc w:val="left"/>
              <w:rPr>
                <w:rFonts w:ascii="微软雅黑" w:hAnsi="微软雅黑"/>
                <w:bCs/>
                <w:sz w:val="18"/>
                <w:szCs w:val="18"/>
              </w:rPr>
            </w:pPr>
          </w:p>
        </w:tc>
        <w:tc>
          <w:tcPr>
            <w:tcW w:w="1027" w:type="dxa"/>
          </w:tcPr>
          <w:p w14:paraId="118984BD" w14:textId="419835EE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</w:p>
        </w:tc>
        <w:tc>
          <w:tcPr>
            <w:tcW w:w="4536" w:type="dxa"/>
          </w:tcPr>
          <w:p w14:paraId="63B6023A" w14:textId="73A5FAEC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</w:p>
        </w:tc>
        <w:tc>
          <w:tcPr>
            <w:tcW w:w="992" w:type="dxa"/>
          </w:tcPr>
          <w:p w14:paraId="5880546B" w14:textId="2869887D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</w:p>
        </w:tc>
        <w:tc>
          <w:tcPr>
            <w:tcW w:w="992" w:type="dxa"/>
          </w:tcPr>
          <w:p w14:paraId="4E33758C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</w:p>
        </w:tc>
        <w:tc>
          <w:tcPr>
            <w:tcW w:w="992" w:type="dxa"/>
          </w:tcPr>
          <w:p w14:paraId="27314C2F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</w:p>
        </w:tc>
      </w:tr>
      <w:tr w:rsidR="00844DB9" w14:paraId="1685B1AD" w14:textId="77777777">
        <w:trPr>
          <w:trHeight w:val="90"/>
        </w:trPr>
        <w:tc>
          <w:tcPr>
            <w:tcW w:w="1525" w:type="dxa"/>
          </w:tcPr>
          <w:p w14:paraId="4274754E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</w:p>
        </w:tc>
        <w:tc>
          <w:tcPr>
            <w:tcW w:w="1027" w:type="dxa"/>
          </w:tcPr>
          <w:p w14:paraId="08C4F659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</w:p>
        </w:tc>
        <w:tc>
          <w:tcPr>
            <w:tcW w:w="4536" w:type="dxa"/>
          </w:tcPr>
          <w:p w14:paraId="072B72FA" w14:textId="77777777" w:rsidR="00844DB9" w:rsidRDefault="00844DB9">
            <w:pPr>
              <w:pStyle w:val="16"/>
              <w:spacing w:beforeLines="10" w:before="36" w:line="400" w:lineRule="exact"/>
              <w:ind w:firstLineChars="0" w:firstLine="0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</w:p>
        </w:tc>
        <w:tc>
          <w:tcPr>
            <w:tcW w:w="992" w:type="dxa"/>
          </w:tcPr>
          <w:p w14:paraId="28E68E9A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</w:p>
        </w:tc>
        <w:tc>
          <w:tcPr>
            <w:tcW w:w="992" w:type="dxa"/>
          </w:tcPr>
          <w:p w14:paraId="2FF9831C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</w:p>
        </w:tc>
        <w:tc>
          <w:tcPr>
            <w:tcW w:w="992" w:type="dxa"/>
          </w:tcPr>
          <w:p w14:paraId="1227A8DC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</w:p>
        </w:tc>
      </w:tr>
      <w:tr w:rsidR="00844DB9" w14:paraId="3FDBD58B" w14:textId="77777777">
        <w:tc>
          <w:tcPr>
            <w:tcW w:w="1525" w:type="dxa"/>
          </w:tcPr>
          <w:p w14:paraId="21FE04B4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</w:p>
        </w:tc>
        <w:tc>
          <w:tcPr>
            <w:tcW w:w="1027" w:type="dxa"/>
          </w:tcPr>
          <w:p w14:paraId="2907327A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</w:p>
        </w:tc>
        <w:tc>
          <w:tcPr>
            <w:tcW w:w="4536" w:type="dxa"/>
          </w:tcPr>
          <w:p w14:paraId="142837EF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</w:p>
        </w:tc>
        <w:tc>
          <w:tcPr>
            <w:tcW w:w="992" w:type="dxa"/>
          </w:tcPr>
          <w:p w14:paraId="65F6757B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 w:val="18"/>
                <w:szCs w:val="18"/>
              </w:rPr>
            </w:pPr>
          </w:p>
        </w:tc>
        <w:tc>
          <w:tcPr>
            <w:tcW w:w="992" w:type="dxa"/>
          </w:tcPr>
          <w:p w14:paraId="3B05EF96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</w:rPr>
            </w:pPr>
          </w:p>
        </w:tc>
        <w:tc>
          <w:tcPr>
            <w:tcW w:w="992" w:type="dxa"/>
          </w:tcPr>
          <w:p w14:paraId="6DC529A7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</w:rPr>
            </w:pPr>
          </w:p>
        </w:tc>
      </w:tr>
      <w:tr w:rsidR="00844DB9" w14:paraId="3619CCC5" w14:textId="77777777">
        <w:trPr>
          <w:trHeight w:val="90"/>
        </w:trPr>
        <w:tc>
          <w:tcPr>
            <w:tcW w:w="1525" w:type="dxa"/>
          </w:tcPr>
          <w:p w14:paraId="6F9C024C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</w:rPr>
            </w:pPr>
          </w:p>
        </w:tc>
        <w:tc>
          <w:tcPr>
            <w:tcW w:w="1027" w:type="dxa"/>
          </w:tcPr>
          <w:p w14:paraId="4F10FE6B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</w:rPr>
            </w:pPr>
          </w:p>
        </w:tc>
        <w:tc>
          <w:tcPr>
            <w:tcW w:w="4536" w:type="dxa"/>
          </w:tcPr>
          <w:p w14:paraId="59FD1C6C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</w:rPr>
            </w:pPr>
          </w:p>
        </w:tc>
        <w:tc>
          <w:tcPr>
            <w:tcW w:w="992" w:type="dxa"/>
          </w:tcPr>
          <w:p w14:paraId="5E3834FF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</w:rPr>
            </w:pPr>
          </w:p>
        </w:tc>
        <w:tc>
          <w:tcPr>
            <w:tcW w:w="992" w:type="dxa"/>
          </w:tcPr>
          <w:p w14:paraId="2D560BB4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</w:rPr>
            </w:pPr>
          </w:p>
        </w:tc>
        <w:tc>
          <w:tcPr>
            <w:tcW w:w="992" w:type="dxa"/>
          </w:tcPr>
          <w:p w14:paraId="590BD5E6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</w:rPr>
            </w:pPr>
          </w:p>
        </w:tc>
      </w:tr>
      <w:tr w:rsidR="00844DB9" w14:paraId="4D26BF9F" w14:textId="77777777">
        <w:tc>
          <w:tcPr>
            <w:tcW w:w="1525" w:type="dxa"/>
          </w:tcPr>
          <w:p w14:paraId="16D170D8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</w:rPr>
            </w:pPr>
          </w:p>
        </w:tc>
        <w:tc>
          <w:tcPr>
            <w:tcW w:w="1027" w:type="dxa"/>
          </w:tcPr>
          <w:p w14:paraId="7BE2C8AF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</w:rPr>
            </w:pPr>
          </w:p>
        </w:tc>
        <w:tc>
          <w:tcPr>
            <w:tcW w:w="4536" w:type="dxa"/>
          </w:tcPr>
          <w:p w14:paraId="4639E6F2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</w:rPr>
            </w:pPr>
          </w:p>
        </w:tc>
        <w:tc>
          <w:tcPr>
            <w:tcW w:w="992" w:type="dxa"/>
          </w:tcPr>
          <w:p w14:paraId="365DB80B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</w:rPr>
            </w:pPr>
          </w:p>
        </w:tc>
        <w:tc>
          <w:tcPr>
            <w:tcW w:w="992" w:type="dxa"/>
          </w:tcPr>
          <w:p w14:paraId="446A4793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</w:rPr>
            </w:pPr>
          </w:p>
        </w:tc>
        <w:tc>
          <w:tcPr>
            <w:tcW w:w="992" w:type="dxa"/>
          </w:tcPr>
          <w:p w14:paraId="3C48BA7A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</w:rPr>
            </w:pPr>
          </w:p>
        </w:tc>
      </w:tr>
      <w:tr w:rsidR="00844DB9" w14:paraId="2193F502" w14:textId="77777777">
        <w:tc>
          <w:tcPr>
            <w:tcW w:w="1525" w:type="dxa"/>
          </w:tcPr>
          <w:p w14:paraId="629226C7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1027" w:type="dxa"/>
          </w:tcPr>
          <w:p w14:paraId="1BE68F57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4536" w:type="dxa"/>
          </w:tcPr>
          <w:p w14:paraId="7715B76C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172A9AA1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587AD7A5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7BAFC7E1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</w:tr>
      <w:tr w:rsidR="00844DB9" w14:paraId="4B2DE6A2" w14:textId="77777777">
        <w:tc>
          <w:tcPr>
            <w:tcW w:w="1525" w:type="dxa"/>
          </w:tcPr>
          <w:p w14:paraId="442B015A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1027" w:type="dxa"/>
          </w:tcPr>
          <w:p w14:paraId="40DFB94E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4536" w:type="dxa"/>
          </w:tcPr>
          <w:p w14:paraId="61D4B67B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38698206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42ADE4E4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2432C7F6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</w:tr>
      <w:tr w:rsidR="00844DB9" w14:paraId="685C230D" w14:textId="77777777">
        <w:tc>
          <w:tcPr>
            <w:tcW w:w="1525" w:type="dxa"/>
          </w:tcPr>
          <w:p w14:paraId="3AF5AC85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1027" w:type="dxa"/>
          </w:tcPr>
          <w:p w14:paraId="7DE831B8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4536" w:type="dxa"/>
          </w:tcPr>
          <w:p w14:paraId="4FC86404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55B1D72D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2298BE81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58D11694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</w:tr>
      <w:tr w:rsidR="00844DB9" w14:paraId="2AC7EEE7" w14:textId="77777777">
        <w:tc>
          <w:tcPr>
            <w:tcW w:w="1525" w:type="dxa"/>
          </w:tcPr>
          <w:p w14:paraId="31B98A28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1027" w:type="dxa"/>
          </w:tcPr>
          <w:p w14:paraId="35F5F19B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4536" w:type="dxa"/>
          </w:tcPr>
          <w:p w14:paraId="37428F51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0F80DF42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5E01AFBB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01BF8117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</w:tr>
      <w:tr w:rsidR="00844DB9" w14:paraId="7110B29C" w14:textId="77777777">
        <w:tc>
          <w:tcPr>
            <w:tcW w:w="1525" w:type="dxa"/>
          </w:tcPr>
          <w:p w14:paraId="5324D974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1027" w:type="dxa"/>
          </w:tcPr>
          <w:p w14:paraId="47B71733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4536" w:type="dxa"/>
          </w:tcPr>
          <w:p w14:paraId="5601D41F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1F3385E0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16A3A956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1FA3FC3F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</w:tr>
      <w:tr w:rsidR="00844DB9" w14:paraId="26119BBB" w14:textId="77777777">
        <w:tc>
          <w:tcPr>
            <w:tcW w:w="1525" w:type="dxa"/>
          </w:tcPr>
          <w:p w14:paraId="28A0ED94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1027" w:type="dxa"/>
          </w:tcPr>
          <w:p w14:paraId="40C7179D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4536" w:type="dxa"/>
          </w:tcPr>
          <w:p w14:paraId="30E1BB80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5EE2F2B1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43855E4C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6E7F55F5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</w:tr>
      <w:tr w:rsidR="00844DB9" w14:paraId="3CE44473" w14:textId="77777777">
        <w:tc>
          <w:tcPr>
            <w:tcW w:w="1525" w:type="dxa"/>
          </w:tcPr>
          <w:p w14:paraId="0C901500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1027" w:type="dxa"/>
          </w:tcPr>
          <w:p w14:paraId="0E826018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4536" w:type="dxa"/>
          </w:tcPr>
          <w:p w14:paraId="3AAD29F3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202F0FB8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487AC169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  <w:tc>
          <w:tcPr>
            <w:tcW w:w="992" w:type="dxa"/>
          </w:tcPr>
          <w:p w14:paraId="285AC27F" w14:textId="77777777" w:rsidR="00844DB9" w:rsidRDefault="00844DB9">
            <w:pPr>
              <w:spacing w:beforeLines="10" w:before="36" w:line="400" w:lineRule="exact"/>
              <w:jc w:val="center"/>
              <w:rPr>
                <w:rFonts w:ascii="微软雅黑" w:hAnsi="微软雅黑"/>
                <w:bCs/>
                <w:szCs w:val="24"/>
              </w:rPr>
            </w:pPr>
          </w:p>
        </w:tc>
      </w:tr>
    </w:tbl>
    <w:p w14:paraId="1C22C01A" w14:textId="77777777" w:rsidR="00844DB9" w:rsidRDefault="00844DB9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7C30747E" w14:textId="77777777" w:rsidR="00844DB9" w:rsidRDefault="00844DB9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0005C6F8" w14:textId="77777777" w:rsidR="00C76926" w:rsidRDefault="00C76926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78AEB71C" w14:textId="77777777" w:rsidR="00C76926" w:rsidRDefault="00C76926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61B3B504" w14:textId="77777777" w:rsidR="00C76926" w:rsidRDefault="00C76926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46344E38" w14:textId="77777777" w:rsidR="00C76926" w:rsidRDefault="00C76926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5FA9862B" w14:textId="77777777" w:rsidR="00C76926" w:rsidRDefault="00C76926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058D18EF" w14:textId="77777777" w:rsidR="00C76926" w:rsidRDefault="00C76926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11023F3A" w14:textId="77777777" w:rsidR="00C76926" w:rsidRDefault="00C76926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69F1F7D0" w14:textId="77777777" w:rsidR="00844DB9" w:rsidRDefault="00844DB9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092F9B63" w14:textId="77777777" w:rsidR="00844DB9" w:rsidRDefault="00844DB9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sdt>
      <w:sdtPr>
        <w:rPr>
          <w:rFonts w:ascii="Times New Roman" w:eastAsia="微软雅黑" w:hAnsi="Times New Roman" w:cs="Times New Roman"/>
          <w:color w:val="auto"/>
          <w:kern w:val="2"/>
          <w:sz w:val="24"/>
          <w:szCs w:val="21"/>
          <w:lang w:val="zh-CN"/>
        </w:rPr>
        <w:id w:val="-1362651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57A1FA" w14:textId="6C89C253" w:rsidR="00340D40" w:rsidRDefault="00340D40" w:rsidP="007C78D8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37AE174C" w14:textId="77777777" w:rsidR="007C78D8" w:rsidRDefault="00340D40">
          <w:pPr>
            <w:pStyle w:val="15"/>
            <w:tabs>
              <w:tab w:val="right" w:leader="dot" w:pos="1042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7793590" w:history="1">
            <w:r w:rsidR="007C78D8" w:rsidRPr="0019194A">
              <w:rPr>
                <w:rStyle w:val="ab"/>
                <w:rFonts w:hint="eastAsia"/>
                <w:noProof/>
              </w:rPr>
              <w:t>第一章</w:t>
            </w:r>
            <w:r w:rsidR="007C78D8" w:rsidRPr="0019194A">
              <w:rPr>
                <w:rStyle w:val="ab"/>
                <w:noProof/>
              </w:rPr>
              <w:t xml:space="preserve"> </w:t>
            </w:r>
            <w:r w:rsidR="007C78D8" w:rsidRPr="0019194A">
              <w:rPr>
                <w:rStyle w:val="ab"/>
                <w:rFonts w:hint="eastAsia"/>
                <w:noProof/>
              </w:rPr>
              <w:t>广告分发平台的作用</w:t>
            </w:r>
            <w:r w:rsidR="007C78D8">
              <w:rPr>
                <w:noProof/>
                <w:webHidden/>
              </w:rPr>
              <w:tab/>
            </w:r>
            <w:r w:rsidR="007C78D8">
              <w:rPr>
                <w:noProof/>
                <w:webHidden/>
              </w:rPr>
              <w:fldChar w:fldCharType="begin"/>
            </w:r>
            <w:r w:rsidR="007C78D8">
              <w:rPr>
                <w:noProof/>
                <w:webHidden/>
              </w:rPr>
              <w:instrText xml:space="preserve"> PAGEREF _Toc487793590 \h </w:instrText>
            </w:r>
            <w:r w:rsidR="007C78D8">
              <w:rPr>
                <w:noProof/>
                <w:webHidden/>
              </w:rPr>
            </w:r>
            <w:r w:rsidR="007C78D8">
              <w:rPr>
                <w:noProof/>
                <w:webHidden/>
              </w:rPr>
              <w:fldChar w:fldCharType="separate"/>
            </w:r>
            <w:r w:rsidR="007C78D8">
              <w:rPr>
                <w:noProof/>
                <w:webHidden/>
              </w:rPr>
              <w:t>4</w:t>
            </w:r>
            <w:r w:rsidR="007C78D8">
              <w:rPr>
                <w:noProof/>
                <w:webHidden/>
              </w:rPr>
              <w:fldChar w:fldCharType="end"/>
            </w:r>
          </w:hyperlink>
        </w:p>
        <w:p w14:paraId="2CC08378" w14:textId="77777777" w:rsidR="007C78D8" w:rsidRDefault="005B05F3">
          <w:pPr>
            <w:pStyle w:val="15"/>
            <w:tabs>
              <w:tab w:val="right" w:leader="dot" w:pos="10428"/>
            </w:tabs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87793591" w:history="1">
            <w:r w:rsidR="007C78D8" w:rsidRPr="0019194A">
              <w:rPr>
                <w:rStyle w:val="ab"/>
                <w:rFonts w:hint="eastAsia"/>
                <w:noProof/>
              </w:rPr>
              <w:t>第二章</w:t>
            </w:r>
            <w:r w:rsidR="007C78D8" w:rsidRPr="0019194A">
              <w:rPr>
                <w:rStyle w:val="ab"/>
                <w:noProof/>
              </w:rPr>
              <w:t xml:space="preserve"> </w:t>
            </w:r>
            <w:r w:rsidR="007C78D8" w:rsidRPr="0019194A">
              <w:rPr>
                <w:rStyle w:val="ab"/>
                <w:rFonts w:hint="eastAsia"/>
                <w:noProof/>
              </w:rPr>
              <w:t>内容</w:t>
            </w:r>
            <w:r w:rsidR="007C78D8">
              <w:rPr>
                <w:noProof/>
                <w:webHidden/>
              </w:rPr>
              <w:tab/>
            </w:r>
            <w:r w:rsidR="007C78D8">
              <w:rPr>
                <w:noProof/>
                <w:webHidden/>
              </w:rPr>
              <w:fldChar w:fldCharType="begin"/>
            </w:r>
            <w:r w:rsidR="007C78D8">
              <w:rPr>
                <w:noProof/>
                <w:webHidden/>
              </w:rPr>
              <w:instrText xml:space="preserve"> PAGEREF _Toc487793591 \h </w:instrText>
            </w:r>
            <w:r w:rsidR="007C78D8">
              <w:rPr>
                <w:noProof/>
                <w:webHidden/>
              </w:rPr>
            </w:r>
            <w:r w:rsidR="007C78D8">
              <w:rPr>
                <w:noProof/>
                <w:webHidden/>
              </w:rPr>
              <w:fldChar w:fldCharType="separate"/>
            </w:r>
            <w:r w:rsidR="007C78D8">
              <w:rPr>
                <w:noProof/>
                <w:webHidden/>
              </w:rPr>
              <w:t>4</w:t>
            </w:r>
            <w:r w:rsidR="007C78D8">
              <w:rPr>
                <w:noProof/>
                <w:webHidden/>
              </w:rPr>
              <w:fldChar w:fldCharType="end"/>
            </w:r>
          </w:hyperlink>
        </w:p>
        <w:p w14:paraId="708069A8" w14:textId="77777777" w:rsidR="007C78D8" w:rsidRDefault="005B05F3">
          <w:pPr>
            <w:pStyle w:val="20"/>
            <w:tabs>
              <w:tab w:val="left" w:pos="840"/>
              <w:tab w:val="right" w:leader="dot" w:pos="104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87793592" w:history="1">
            <w:r w:rsidR="007C78D8" w:rsidRPr="0019194A">
              <w:rPr>
                <w:rStyle w:val="ab"/>
                <w:noProof/>
              </w:rPr>
              <w:t>1.</w:t>
            </w:r>
            <w:r w:rsidR="007C78D8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7C78D8" w:rsidRPr="0019194A">
              <w:rPr>
                <w:rStyle w:val="ab"/>
                <w:rFonts w:hint="eastAsia"/>
                <w:noProof/>
              </w:rPr>
              <w:t>用户管理</w:t>
            </w:r>
            <w:r w:rsidR="007C78D8">
              <w:rPr>
                <w:noProof/>
                <w:webHidden/>
              </w:rPr>
              <w:tab/>
            </w:r>
            <w:r w:rsidR="007C78D8">
              <w:rPr>
                <w:noProof/>
                <w:webHidden/>
              </w:rPr>
              <w:fldChar w:fldCharType="begin"/>
            </w:r>
            <w:r w:rsidR="007C78D8">
              <w:rPr>
                <w:noProof/>
                <w:webHidden/>
              </w:rPr>
              <w:instrText xml:space="preserve"> PAGEREF _Toc487793592 \h </w:instrText>
            </w:r>
            <w:r w:rsidR="007C78D8">
              <w:rPr>
                <w:noProof/>
                <w:webHidden/>
              </w:rPr>
            </w:r>
            <w:r w:rsidR="007C78D8">
              <w:rPr>
                <w:noProof/>
                <w:webHidden/>
              </w:rPr>
              <w:fldChar w:fldCharType="separate"/>
            </w:r>
            <w:r w:rsidR="007C78D8">
              <w:rPr>
                <w:noProof/>
                <w:webHidden/>
              </w:rPr>
              <w:t>4</w:t>
            </w:r>
            <w:r w:rsidR="007C78D8">
              <w:rPr>
                <w:noProof/>
                <w:webHidden/>
              </w:rPr>
              <w:fldChar w:fldCharType="end"/>
            </w:r>
          </w:hyperlink>
        </w:p>
        <w:p w14:paraId="096254C9" w14:textId="77777777" w:rsidR="007C78D8" w:rsidRDefault="005B05F3">
          <w:pPr>
            <w:pStyle w:val="20"/>
            <w:tabs>
              <w:tab w:val="left" w:pos="840"/>
              <w:tab w:val="right" w:leader="dot" w:pos="104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87793593" w:history="1">
            <w:r w:rsidR="007C78D8" w:rsidRPr="0019194A">
              <w:rPr>
                <w:rStyle w:val="ab"/>
                <w:noProof/>
              </w:rPr>
              <w:t>2.</w:t>
            </w:r>
            <w:r w:rsidR="007C78D8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7C78D8" w:rsidRPr="0019194A">
              <w:rPr>
                <w:rStyle w:val="ab"/>
                <w:rFonts w:hint="eastAsia"/>
                <w:noProof/>
              </w:rPr>
              <w:t>广告管理</w:t>
            </w:r>
            <w:r w:rsidR="007C78D8">
              <w:rPr>
                <w:noProof/>
                <w:webHidden/>
              </w:rPr>
              <w:tab/>
            </w:r>
            <w:r w:rsidR="007C78D8">
              <w:rPr>
                <w:noProof/>
                <w:webHidden/>
              </w:rPr>
              <w:fldChar w:fldCharType="begin"/>
            </w:r>
            <w:r w:rsidR="007C78D8">
              <w:rPr>
                <w:noProof/>
                <w:webHidden/>
              </w:rPr>
              <w:instrText xml:space="preserve"> PAGEREF _Toc487793593 \h </w:instrText>
            </w:r>
            <w:r w:rsidR="007C78D8">
              <w:rPr>
                <w:noProof/>
                <w:webHidden/>
              </w:rPr>
            </w:r>
            <w:r w:rsidR="007C78D8">
              <w:rPr>
                <w:noProof/>
                <w:webHidden/>
              </w:rPr>
              <w:fldChar w:fldCharType="separate"/>
            </w:r>
            <w:r w:rsidR="007C78D8">
              <w:rPr>
                <w:noProof/>
                <w:webHidden/>
              </w:rPr>
              <w:t>6</w:t>
            </w:r>
            <w:r w:rsidR="007C78D8">
              <w:rPr>
                <w:noProof/>
                <w:webHidden/>
              </w:rPr>
              <w:fldChar w:fldCharType="end"/>
            </w:r>
          </w:hyperlink>
        </w:p>
        <w:p w14:paraId="1C5B5526" w14:textId="77777777" w:rsidR="007C78D8" w:rsidRDefault="005B05F3">
          <w:pPr>
            <w:pStyle w:val="20"/>
            <w:tabs>
              <w:tab w:val="left" w:pos="840"/>
              <w:tab w:val="right" w:leader="dot" w:pos="10428"/>
            </w:tabs>
            <w:ind w:left="480"/>
            <w:rPr>
              <w:rFonts w:asciiTheme="minorHAnsi" w:eastAsiaTheme="minorEastAsia" w:hAnsiTheme="minorHAnsi" w:cstheme="minorBidi"/>
              <w:noProof/>
              <w:sz w:val="21"/>
              <w:szCs w:val="22"/>
            </w:rPr>
          </w:pPr>
          <w:hyperlink w:anchor="_Toc487793594" w:history="1">
            <w:r w:rsidR="007C78D8" w:rsidRPr="0019194A">
              <w:rPr>
                <w:rStyle w:val="ab"/>
                <w:noProof/>
              </w:rPr>
              <w:t>3.</w:t>
            </w:r>
            <w:r w:rsidR="007C78D8">
              <w:rPr>
                <w:rFonts w:asciiTheme="minorHAnsi" w:eastAsiaTheme="minorEastAsia" w:hAnsiTheme="minorHAnsi" w:cstheme="minorBidi"/>
                <w:noProof/>
                <w:sz w:val="21"/>
                <w:szCs w:val="22"/>
              </w:rPr>
              <w:tab/>
            </w:r>
            <w:r w:rsidR="007C78D8" w:rsidRPr="0019194A">
              <w:rPr>
                <w:rStyle w:val="ab"/>
                <w:rFonts w:hint="eastAsia"/>
                <w:noProof/>
              </w:rPr>
              <w:t>数据管理</w:t>
            </w:r>
            <w:r w:rsidR="007C78D8">
              <w:rPr>
                <w:noProof/>
                <w:webHidden/>
              </w:rPr>
              <w:tab/>
            </w:r>
            <w:r w:rsidR="007C78D8">
              <w:rPr>
                <w:noProof/>
                <w:webHidden/>
              </w:rPr>
              <w:fldChar w:fldCharType="begin"/>
            </w:r>
            <w:r w:rsidR="007C78D8">
              <w:rPr>
                <w:noProof/>
                <w:webHidden/>
              </w:rPr>
              <w:instrText xml:space="preserve"> PAGEREF _Toc487793594 \h </w:instrText>
            </w:r>
            <w:r w:rsidR="007C78D8">
              <w:rPr>
                <w:noProof/>
                <w:webHidden/>
              </w:rPr>
            </w:r>
            <w:r w:rsidR="007C78D8">
              <w:rPr>
                <w:noProof/>
                <w:webHidden/>
              </w:rPr>
              <w:fldChar w:fldCharType="separate"/>
            </w:r>
            <w:r w:rsidR="007C78D8">
              <w:rPr>
                <w:noProof/>
                <w:webHidden/>
              </w:rPr>
              <w:t>8</w:t>
            </w:r>
            <w:r w:rsidR="007C78D8">
              <w:rPr>
                <w:noProof/>
                <w:webHidden/>
              </w:rPr>
              <w:fldChar w:fldCharType="end"/>
            </w:r>
          </w:hyperlink>
        </w:p>
        <w:p w14:paraId="42EDC6C4" w14:textId="67F63CDC" w:rsidR="00340D40" w:rsidRDefault="00340D40">
          <w:r>
            <w:rPr>
              <w:b/>
              <w:bCs/>
              <w:lang w:val="zh-CN"/>
            </w:rPr>
            <w:fldChar w:fldCharType="end"/>
          </w:r>
        </w:p>
      </w:sdtContent>
    </w:sdt>
    <w:p w14:paraId="0268E123" w14:textId="77777777" w:rsidR="00844DB9" w:rsidRDefault="00844DB9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0C91A9B9" w14:textId="77777777" w:rsidR="00844DB9" w:rsidRDefault="00844DB9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4B28E5EA" w14:textId="77777777" w:rsidR="00844DB9" w:rsidRDefault="00844DB9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7B092C52" w14:textId="77777777" w:rsidR="00844DB9" w:rsidRDefault="00844DB9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29F62D0B" w14:textId="77777777" w:rsidR="00844DB9" w:rsidRDefault="00844DB9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642ABE29" w14:textId="77777777" w:rsidR="00844DB9" w:rsidRDefault="00844DB9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56CE0974" w14:textId="77777777" w:rsidR="00844DB9" w:rsidRDefault="00844DB9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394D89D2" w14:textId="77777777" w:rsidR="00844DB9" w:rsidRDefault="00844DB9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6EAD1F98" w14:textId="77777777" w:rsidR="00844DB9" w:rsidRDefault="00844DB9">
      <w:pPr>
        <w:spacing w:beforeLines="10" w:before="36" w:line="400" w:lineRule="exact"/>
        <w:jc w:val="left"/>
        <w:rPr>
          <w:rFonts w:ascii="微软雅黑" w:hAnsi="微软雅黑"/>
          <w:b/>
          <w:bCs/>
          <w:szCs w:val="24"/>
        </w:rPr>
      </w:pPr>
    </w:p>
    <w:p w14:paraId="02A1F00D" w14:textId="77777777" w:rsidR="00844DB9" w:rsidRDefault="00844DB9">
      <w:pPr>
        <w:spacing w:beforeLines="10" w:before="36" w:line="400" w:lineRule="exact"/>
        <w:jc w:val="left"/>
        <w:rPr>
          <w:rFonts w:ascii="微软雅黑" w:hAnsi="微软雅黑" w:cs="宋体"/>
          <w:b/>
          <w:bCs/>
          <w:sz w:val="36"/>
          <w:szCs w:val="36"/>
        </w:rPr>
      </w:pPr>
    </w:p>
    <w:p w14:paraId="18ED8849" w14:textId="77777777" w:rsidR="00FC6313" w:rsidRDefault="00FC6313">
      <w:pPr>
        <w:spacing w:beforeLines="10" w:before="36" w:line="400" w:lineRule="exact"/>
        <w:jc w:val="left"/>
        <w:rPr>
          <w:rFonts w:ascii="微软雅黑" w:hAnsi="微软雅黑" w:cs="宋体"/>
          <w:b/>
          <w:bCs/>
          <w:sz w:val="36"/>
          <w:szCs w:val="36"/>
        </w:rPr>
      </w:pPr>
    </w:p>
    <w:p w14:paraId="6B922698" w14:textId="77777777" w:rsidR="00FC6313" w:rsidRDefault="00FC6313">
      <w:pPr>
        <w:spacing w:beforeLines="10" w:before="36" w:line="400" w:lineRule="exact"/>
        <w:jc w:val="left"/>
        <w:rPr>
          <w:rFonts w:ascii="微软雅黑" w:hAnsi="微软雅黑" w:cs="宋体"/>
          <w:b/>
          <w:bCs/>
          <w:sz w:val="36"/>
          <w:szCs w:val="36"/>
        </w:rPr>
      </w:pPr>
    </w:p>
    <w:p w14:paraId="60DF7965" w14:textId="77777777" w:rsidR="00FC6313" w:rsidRDefault="00FC6313">
      <w:pPr>
        <w:spacing w:beforeLines="10" w:before="36" w:line="400" w:lineRule="exact"/>
        <w:jc w:val="left"/>
        <w:rPr>
          <w:rFonts w:ascii="微软雅黑" w:hAnsi="微软雅黑" w:cs="宋体"/>
          <w:b/>
          <w:bCs/>
          <w:sz w:val="36"/>
          <w:szCs w:val="36"/>
        </w:rPr>
      </w:pPr>
    </w:p>
    <w:p w14:paraId="559EE094" w14:textId="77777777" w:rsidR="00340D40" w:rsidRDefault="00340D40">
      <w:pPr>
        <w:spacing w:beforeLines="10" w:before="36" w:line="400" w:lineRule="exact"/>
        <w:jc w:val="left"/>
        <w:rPr>
          <w:rFonts w:ascii="微软雅黑" w:hAnsi="微软雅黑" w:cs="宋体"/>
          <w:b/>
          <w:bCs/>
          <w:sz w:val="36"/>
          <w:szCs w:val="36"/>
        </w:rPr>
      </w:pPr>
    </w:p>
    <w:p w14:paraId="689EAE2E" w14:textId="77777777" w:rsidR="00340D40" w:rsidRDefault="00340D40">
      <w:pPr>
        <w:spacing w:beforeLines="10" w:before="36" w:line="400" w:lineRule="exact"/>
        <w:jc w:val="left"/>
        <w:rPr>
          <w:rFonts w:ascii="微软雅黑" w:hAnsi="微软雅黑" w:cs="宋体"/>
          <w:b/>
          <w:bCs/>
          <w:sz w:val="36"/>
          <w:szCs w:val="36"/>
        </w:rPr>
      </w:pPr>
    </w:p>
    <w:p w14:paraId="2A8D02F0" w14:textId="77777777" w:rsidR="00340D40" w:rsidRDefault="00340D40">
      <w:pPr>
        <w:spacing w:beforeLines="10" w:before="36" w:line="400" w:lineRule="exact"/>
        <w:jc w:val="left"/>
        <w:rPr>
          <w:rFonts w:ascii="微软雅黑" w:hAnsi="微软雅黑" w:cs="宋体"/>
          <w:b/>
          <w:bCs/>
          <w:sz w:val="36"/>
          <w:szCs w:val="36"/>
        </w:rPr>
      </w:pPr>
    </w:p>
    <w:p w14:paraId="78411259" w14:textId="77777777" w:rsidR="00FC6313" w:rsidRDefault="00FC6313">
      <w:pPr>
        <w:spacing w:beforeLines="10" w:before="36" w:line="400" w:lineRule="exact"/>
        <w:jc w:val="left"/>
        <w:rPr>
          <w:rFonts w:ascii="微软雅黑" w:hAnsi="微软雅黑" w:cs="宋体"/>
          <w:b/>
          <w:bCs/>
          <w:sz w:val="36"/>
          <w:szCs w:val="36"/>
        </w:rPr>
      </w:pPr>
    </w:p>
    <w:p w14:paraId="5FB59983" w14:textId="77777777" w:rsidR="00340D40" w:rsidRDefault="00340D40">
      <w:pPr>
        <w:spacing w:beforeLines="10" w:before="36" w:line="400" w:lineRule="exact"/>
        <w:jc w:val="left"/>
        <w:rPr>
          <w:rFonts w:ascii="微软雅黑" w:hAnsi="微软雅黑" w:cs="宋体"/>
          <w:b/>
          <w:bCs/>
          <w:sz w:val="36"/>
          <w:szCs w:val="36"/>
        </w:rPr>
        <w:sectPr w:rsidR="00340D40">
          <w:footerReference w:type="default" r:id="rId9"/>
          <w:pgSz w:w="11906" w:h="16838"/>
          <w:pgMar w:top="2495" w:right="748" w:bottom="567" w:left="720" w:header="851" w:footer="0" w:gutter="0"/>
          <w:cols w:space="720"/>
          <w:docGrid w:type="lines" w:linePitch="362"/>
        </w:sectPr>
      </w:pPr>
    </w:p>
    <w:p w14:paraId="6117B948" w14:textId="4565E176" w:rsidR="00844DB9" w:rsidRPr="00340D40" w:rsidRDefault="00FC6313" w:rsidP="00340D40">
      <w:pPr>
        <w:jc w:val="center"/>
        <w:rPr>
          <w:b/>
          <w:sz w:val="44"/>
          <w:szCs w:val="44"/>
        </w:rPr>
      </w:pPr>
      <w:bookmarkStart w:id="0" w:name="_Toc7230"/>
      <w:r w:rsidRPr="00340D40">
        <w:rPr>
          <w:rFonts w:hint="eastAsia"/>
          <w:b/>
          <w:sz w:val="44"/>
          <w:szCs w:val="44"/>
        </w:rPr>
        <w:lastRenderedPageBreak/>
        <w:t>广告分发平台</w:t>
      </w:r>
      <w:r w:rsidR="003B6758" w:rsidRPr="00340D40">
        <w:rPr>
          <w:rFonts w:hint="eastAsia"/>
          <w:b/>
          <w:sz w:val="44"/>
          <w:szCs w:val="44"/>
        </w:rPr>
        <w:t>产品需求规格书</w:t>
      </w:r>
      <w:bookmarkEnd w:id="0"/>
    </w:p>
    <w:p w14:paraId="1EF5B04A" w14:textId="54CF2E53" w:rsidR="00FC6313" w:rsidRPr="000C347B" w:rsidRDefault="005A7214" w:rsidP="005A7214">
      <w:pPr>
        <w:pStyle w:val="10"/>
        <w:numPr>
          <w:ilvl w:val="0"/>
          <w:numId w:val="0"/>
        </w:numPr>
        <w:ind w:left="420"/>
        <w:rPr>
          <w:sz w:val="30"/>
          <w:szCs w:val="30"/>
        </w:rPr>
      </w:pPr>
      <w:bookmarkStart w:id="1" w:name="_Toc487793590"/>
      <w:r>
        <w:rPr>
          <w:rFonts w:hint="eastAsia"/>
          <w:sz w:val="30"/>
          <w:szCs w:val="30"/>
        </w:rPr>
        <w:t>第一章</w:t>
      </w:r>
      <w:r w:rsidR="00340D40">
        <w:rPr>
          <w:rFonts w:hint="eastAsia"/>
          <w:sz w:val="30"/>
          <w:szCs w:val="30"/>
        </w:rPr>
        <w:t xml:space="preserve"> </w:t>
      </w:r>
      <w:r w:rsidR="000C347B" w:rsidRPr="000C347B">
        <w:rPr>
          <w:rFonts w:hint="eastAsia"/>
          <w:sz w:val="30"/>
          <w:szCs w:val="30"/>
        </w:rPr>
        <w:t>广告分发平台的作用</w:t>
      </w:r>
      <w:bookmarkEnd w:id="1"/>
    </w:p>
    <w:p w14:paraId="4623200C" w14:textId="19D2A25F" w:rsidR="00FC6313" w:rsidRPr="00F361CE" w:rsidRDefault="00F361CE" w:rsidP="00F361CE">
      <w:pPr>
        <w:ind w:firstLineChars="204" w:firstLine="490"/>
      </w:pPr>
      <w:bookmarkStart w:id="2" w:name="_Toc14916"/>
      <w:r w:rsidRPr="00F361CE">
        <w:rPr>
          <w:rFonts w:hint="eastAsia"/>
        </w:rPr>
        <w:t>广告分发平台，是针对运营人员和项目经理开发的一个</w:t>
      </w:r>
      <w:r>
        <w:rPr>
          <w:rFonts w:hint="eastAsia"/>
        </w:rPr>
        <w:t>投放工具</w:t>
      </w:r>
      <w:r w:rsidRPr="00F361CE">
        <w:rPr>
          <w:rFonts w:hint="eastAsia"/>
        </w:rPr>
        <w:t>，</w:t>
      </w:r>
      <w:r>
        <w:rPr>
          <w:rFonts w:hint="eastAsia"/>
        </w:rPr>
        <w:t>该平台能使运营人员快捷实施广告的投放，设定投放策略，</w:t>
      </w:r>
      <w:r w:rsidR="000C347B">
        <w:rPr>
          <w:rFonts w:hint="eastAsia"/>
        </w:rPr>
        <w:t>记录投放过程，统计运营数据。</w:t>
      </w:r>
    </w:p>
    <w:p w14:paraId="3AD0AEAA" w14:textId="77777777" w:rsidR="00844DB9" w:rsidRDefault="003B6758" w:rsidP="000C347B">
      <w:pPr>
        <w:pStyle w:val="10"/>
        <w:numPr>
          <w:ilvl w:val="0"/>
          <w:numId w:val="0"/>
        </w:numPr>
        <w:ind w:left="420"/>
        <w:rPr>
          <w:sz w:val="30"/>
          <w:szCs w:val="30"/>
        </w:rPr>
      </w:pPr>
      <w:bookmarkStart w:id="3" w:name="_Toc487793591"/>
      <w:r w:rsidRPr="000C347B">
        <w:rPr>
          <w:rFonts w:hint="eastAsia"/>
          <w:sz w:val="30"/>
          <w:szCs w:val="30"/>
        </w:rPr>
        <w:t>第二章 内容</w:t>
      </w:r>
      <w:bookmarkEnd w:id="2"/>
      <w:bookmarkEnd w:id="3"/>
    </w:p>
    <w:p w14:paraId="65B8F4F4" w14:textId="3624503D" w:rsidR="000C347B" w:rsidRDefault="000C347B" w:rsidP="000C347B">
      <w:pPr>
        <w:ind w:firstLineChars="204" w:firstLine="490"/>
      </w:pPr>
      <w:r w:rsidRPr="000C347B">
        <w:rPr>
          <w:rFonts w:hint="eastAsia"/>
        </w:rPr>
        <w:t>分为</w:t>
      </w:r>
      <w:r>
        <w:rPr>
          <w:rFonts w:hint="eastAsia"/>
        </w:rPr>
        <w:t>三大</w:t>
      </w:r>
      <w:r w:rsidRPr="000C347B">
        <w:rPr>
          <w:rFonts w:hint="eastAsia"/>
        </w:rPr>
        <w:t>模块</w:t>
      </w:r>
      <w:r>
        <w:rPr>
          <w:rFonts w:hint="eastAsia"/>
        </w:rPr>
        <w:t>：</w:t>
      </w:r>
    </w:p>
    <w:p w14:paraId="06844AB7" w14:textId="72CD72DE" w:rsidR="000C347B" w:rsidRDefault="000C347B" w:rsidP="00DD1A07">
      <w:pPr>
        <w:ind w:firstLineChars="204" w:firstLine="490"/>
      </w:pPr>
      <w:r>
        <w:rPr>
          <w:rFonts w:hint="eastAsia"/>
        </w:rPr>
        <w:t>用户管理</w:t>
      </w:r>
      <w:r w:rsidR="00DD1A07">
        <w:rPr>
          <w:rFonts w:hint="eastAsia"/>
        </w:rPr>
        <w:t>、</w:t>
      </w:r>
      <w:r>
        <w:rPr>
          <w:rFonts w:hint="eastAsia"/>
        </w:rPr>
        <w:t>广告管理</w:t>
      </w:r>
      <w:r w:rsidR="00DD1A07">
        <w:rPr>
          <w:rFonts w:hint="eastAsia"/>
        </w:rPr>
        <w:t>、</w:t>
      </w:r>
      <w:r>
        <w:rPr>
          <w:rFonts w:hint="eastAsia"/>
        </w:rPr>
        <w:t>数据管理</w:t>
      </w:r>
      <w:r w:rsidR="004B6DB9">
        <w:rPr>
          <w:rFonts w:hint="eastAsia"/>
        </w:rPr>
        <w:t>。</w:t>
      </w:r>
      <w:r w:rsidR="004B6DB9">
        <w:t>具体</w:t>
      </w:r>
      <w:r w:rsidR="004B6DB9">
        <w:rPr>
          <w:rFonts w:hint="eastAsia"/>
        </w:rPr>
        <w:t>架构</w:t>
      </w:r>
      <w:r w:rsidR="004B6DB9">
        <w:t>图如下：</w:t>
      </w:r>
    </w:p>
    <w:p w14:paraId="2D2E0D64" w14:textId="65DFE1AE" w:rsidR="00DD1A07" w:rsidRDefault="00DD1A07" w:rsidP="00DD1A07">
      <w:pPr>
        <w:pStyle w:val="af"/>
        <w:ind w:left="1330" w:firstLineChars="0" w:firstLine="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46232484" wp14:editId="6BE2E037">
            <wp:simplePos x="0" y="0"/>
            <wp:positionH relativeFrom="margin">
              <wp:align>center</wp:align>
            </wp:positionH>
            <wp:positionV relativeFrom="paragraph">
              <wp:posOffset>66040</wp:posOffset>
            </wp:positionV>
            <wp:extent cx="4982400" cy="2494800"/>
            <wp:effectExtent l="38100" t="57150" r="85090" b="20320"/>
            <wp:wrapSquare wrapText="bothSides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48892" w14:textId="77777777" w:rsidR="00DD1A07" w:rsidRDefault="00DD1A07" w:rsidP="00DD1A07">
      <w:pPr>
        <w:pStyle w:val="af"/>
        <w:ind w:left="1330" w:firstLineChars="0" w:firstLine="0"/>
      </w:pPr>
    </w:p>
    <w:p w14:paraId="5D8A21A3" w14:textId="77777777" w:rsidR="00DD1A07" w:rsidRDefault="00DD1A07" w:rsidP="00DD1A07">
      <w:pPr>
        <w:pStyle w:val="af"/>
        <w:ind w:left="1330" w:firstLineChars="0" w:firstLine="0"/>
      </w:pPr>
    </w:p>
    <w:p w14:paraId="0A1AB383" w14:textId="77777777" w:rsidR="00DD1A07" w:rsidRDefault="00DD1A07" w:rsidP="00DD1A07">
      <w:pPr>
        <w:pStyle w:val="af"/>
        <w:ind w:left="1330" w:firstLineChars="0" w:firstLine="0"/>
      </w:pPr>
    </w:p>
    <w:p w14:paraId="3D6555D9" w14:textId="77777777" w:rsidR="00DD1A07" w:rsidRDefault="00DD1A07" w:rsidP="00DD1A07">
      <w:pPr>
        <w:pStyle w:val="af"/>
        <w:ind w:left="1330" w:firstLineChars="0" w:firstLine="0"/>
      </w:pPr>
    </w:p>
    <w:p w14:paraId="739B3494" w14:textId="77777777" w:rsidR="00DD1A07" w:rsidRDefault="00DD1A07" w:rsidP="00DD1A07">
      <w:pPr>
        <w:pStyle w:val="af"/>
        <w:ind w:left="1330" w:firstLineChars="0" w:firstLine="0"/>
      </w:pPr>
    </w:p>
    <w:p w14:paraId="243D0E4C" w14:textId="77777777" w:rsidR="00DD1A07" w:rsidRDefault="00DD1A07" w:rsidP="00DD1A07">
      <w:pPr>
        <w:pStyle w:val="af"/>
        <w:ind w:left="1330" w:firstLineChars="0" w:firstLine="0"/>
      </w:pPr>
    </w:p>
    <w:p w14:paraId="555A4F40" w14:textId="77777777" w:rsidR="00DD1A07" w:rsidRDefault="00DD1A07" w:rsidP="00DD1A07">
      <w:pPr>
        <w:pStyle w:val="af"/>
        <w:ind w:left="1330" w:firstLineChars="0" w:firstLine="0"/>
      </w:pPr>
    </w:p>
    <w:p w14:paraId="049F3BB2" w14:textId="77777777" w:rsidR="00DD1A07" w:rsidRDefault="00DD1A07" w:rsidP="00DD1A07">
      <w:pPr>
        <w:pStyle w:val="af"/>
        <w:ind w:left="1330" w:firstLineChars="0" w:firstLine="0"/>
      </w:pPr>
    </w:p>
    <w:p w14:paraId="6BC1CF4A" w14:textId="77777777" w:rsidR="00DD1A07" w:rsidRDefault="00DD1A07" w:rsidP="00DD1A07">
      <w:pPr>
        <w:pStyle w:val="af"/>
        <w:ind w:left="1330" w:firstLineChars="0" w:firstLine="0"/>
      </w:pPr>
    </w:p>
    <w:p w14:paraId="053A297F" w14:textId="77777777" w:rsidR="00DD1A07" w:rsidRDefault="00DD1A07" w:rsidP="00DD1A07">
      <w:pPr>
        <w:pStyle w:val="af"/>
        <w:ind w:left="1330" w:firstLineChars="0" w:firstLine="0"/>
      </w:pPr>
    </w:p>
    <w:p w14:paraId="235697EC" w14:textId="77777777" w:rsidR="00DD1A07" w:rsidRDefault="00DD1A07" w:rsidP="00DD1A07">
      <w:pPr>
        <w:pStyle w:val="af"/>
        <w:ind w:left="1330" w:firstLineChars="0" w:firstLine="0"/>
      </w:pPr>
    </w:p>
    <w:p w14:paraId="1615F287" w14:textId="0F05A35C" w:rsidR="000C347B" w:rsidRDefault="00DD1A07" w:rsidP="00340D40">
      <w:pPr>
        <w:pStyle w:val="2"/>
      </w:pPr>
      <w:bookmarkStart w:id="4" w:name="_Toc487793592"/>
      <w:r>
        <w:rPr>
          <w:rFonts w:hint="eastAsia"/>
        </w:rPr>
        <w:t>用户管理</w:t>
      </w:r>
      <w:bookmarkEnd w:id="4"/>
    </w:p>
    <w:p w14:paraId="76591165" w14:textId="27F814B2" w:rsidR="00DD1A07" w:rsidRDefault="00DD1A07" w:rsidP="004B6DB9">
      <w:pPr>
        <w:pStyle w:val="af"/>
        <w:numPr>
          <w:ilvl w:val="1"/>
          <w:numId w:val="37"/>
        </w:numPr>
        <w:ind w:firstLineChars="0"/>
      </w:pPr>
      <w:r>
        <w:rPr>
          <w:rFonts w:hint="eastAsia"/>
        </w:rPr>
        <w:t>账户管理：</w:t>
      </w:r>
    </w:p>
    <w:p w14:paraId="771AA9B0" w14:textId="532B3A20" w:rsidR="006203C8" w:rsidRDefault="006203C8" w:rsidP="006203C8">
      <w:pPr>
        <w:pStyle w:val="af"/>
        <w:ind w:left="992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6BEAF078" wp14:editId="0BCB01C7">
            <wp:extent cx="5581650" cy="3140180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606" cy="314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575D3" w14:textId="037C40A5" w:rsidR="00DD1A07" w:rsidRDefault="006203C8" w:rsidP="00DD1A07">
      <w:pPr>
        <w:pStyle w:val="af"/>
        <w:ind w:left="992" w:firstLineChars="0" w:firstLine="0"/>
      </w:pPr>
      <w:r>
        <w:rPr>
          <w:rFonts w:hint="eastAsia"/>
        </w:rPr>
        <w:t>包含用户名，用户密码</w:t>
      </w:r>
    </w:p>
    <w:p w14:paraId="2077279C" w14:textId="0BD1DDC8" w:rsidR="00F94149" w:rsidRPr="00F94149" w:rsidRDefault="00F94149" w:rsidP="00DD1A07">
      <w:pPr>
        <w:pStyle w:val="af"/>
        <w:ind w:left="992" w:firstLineChars="0" w:firstLine="0"/>
      </w:pPr>
      <w:r>
        <w:rPr>
          <w:rFonts w:hint="eastAsia"/>
        </w:rPr>
        <w:t>除了管理员，每个用户只能看到自己的账户信息</w:t>
      </w:r>
      <w:r w:rsidR="006203C8">
        <w:rPr>
          <w:rFonts w:hint="eastAsia"/>
        </w:rPr>
        <w:t>，修改密码，添加用户，删除用户</w:t>
      </w:r>
    </w:p>
    <w:p w14:paraId="687C9DB7" w14:textId="0893CEA4" w:rsidR="00F94149" w:rsidRDefault="00F94149" w:rsidP="00DD1A07">
      <w:pPr>
        <w:pStyle w:val="af"/>
        <w:ind w:left="992" w:firstLineChars="0" w:firstLine="0"/>
      </w:pPr>
    </w:p>
    <w:p w14:paraId="733EA69C" w14:textId="0738014B" w:rsidR="00DD1A07" w:rsidRDefault="0050647C" w:rsidP="004B6DB9">
      <w:pPr>
        <w:pStyle w:val="af"/>
        <w:numPr>
          <w:ilvl w:val="1"/>
          <w:numId w:val="37"/>
        </w:numPr>
        <w:ind w:firstLineChars="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A66A19F" wp14:editId="2DFC2D1C">
            <wp:simplePos x="0" y="0"/>
            <wp:positionH relativeFrom="margin">
              <wp:align>right</wp:align>
            </wp:positionH>
            <wp:positionV relativeFrom="paragraph">
              <wp:posOffset>511810</wp:posOffset>
            </wp:positionV>
            <wp:extent cx="5990590" cy="337185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B7E">
        <w:rPr>
          <w:rFonts w:hint="eastAsia"/>
        </w:rPr>
        <w:t>角色管理</w:t>
      </w:r>
      <w:r w:rsidR="00DD1A07">
        <w:rPr>
          <w:rFonts w:hint="eastAsia"/>
        </w:rPr>
        <w:t>：</w:t>
      </w:r>
    </w:p>
    <w:p w14:paraId="67098C03" w14:textId="69D0ACDB" w:rsidR="00DD1A07" w:rsidRDefault="006203C8" w:rsidP="006203C8">
      <w:pPr>
        <w:pStyle w:val="af"/>
        <w:ind w:left="992" w:firstLineChars="0" w:firstLine="0"/>
      </w:pPr>
      <w:r>
        <w:rPr>
          <w:rFonts w:hint="eastAsia"/>
        </w:rPr>
        <w:lastRenderedPageBreak/>
        <w:t>只有管理员可以修改角色，添加角色，角色分为：管理员，产品经理，</w:t>
      </w:r>
      <w:r w:rsidR="00F208A3">
        <w:rPr>
          <w:rFonts w:hint="eastAsia"/>
        </w:rPr>
        <w:t>项目经理，</w:t>
      </w:r>
      <w:r>
        <w:rPr>
          <w:rFonts w:hint="eastAsia"/>
        </w:rPr>
        <w:t>运营经理</w:t>
      </w:r>
    </w:p>
    <w:p w14:paraId="1B31D8F5" w14:textId="6290B039" w:rsidR="00F208A3" w:rsidRDefault="005A7214" w:rsidP="006203C8">
      <w:pPr>
        <w:pStyle w:val="af"/>
        <w:ind w:left="992" w:firstLineChars="0" w:firstLine="0"/>
      </w:pPr>
      <w:r>
        <w:rPr>
          <w:rFonts w:hint="eastAsia"/>
        </w:rPr>
        <w:t>产品经理，项目经理，对</w:t>
      </w:r>
      <w:r>
        <w:t>其</w:t>
      </w:r>
      <w:r w:rsidR="00F208A3">
        <w:rPr>
          <w:rFonts w:hint="eastAsia"/>
        </w:rPr>
        <w:t>相应的投放项目</w:t>
      </w:r>
      <w:r>
        <w:rPr>
          <w:rFonts w:hint="eastAsia"/>
        </w:rPr>
        <w:t>有</w:t>
      </w:r>
      <w:r>
        <w:t>查看权</w:t>
      </w:r>
      <w:r>
        <w:rPr>
          <w:rFonts w:hint="eastAsia"/>
        </w:rPr>
        <w:t>。</w:t>
      </w:r>
    </w:p>
    <w:p w14:paraId="0A460458" w14:textId="0E91C783" w:rsidR="00F208A3" w:rsidRDefault="00F208A3" w:rsidP="006203C8">
      <w:pPr>
        <w:pStyle w:val="af"/>
        <w:ind w:left="992" w:firstLineChars="0" w:firstLine="0"/>
      </w:pPr>
      <w:r>
        <w:rPr>
          <w:rFonts w:hint="eastAsia"/>
        </w:rPr>
        <w:t>运营经理：有发起广告投放，设定投放策略，修改暂停投放的权利，任何修订，邮件通知相应的产品经理和项目经理。</w:t>
      </w:r>
    </w:p>
    <w:p w14:paraId="152B60D2" w14:textId="031BDDE4" w:rsidR="002B3484" w:rsidRDefault="002B3484" w:rsidP="002C1273">
      <w:pPr>
        <w:pStyle w:val="af"/>
        <w:ind w:left="992" w:firstLineChars="0" w:firstLine="0"/>
      </w:pPr>
      <w:r>
        <w:t>一旦达到警戒值</w:t>
      </w:r>
      <w:r>
        <w:rPr>
          <w:rFonts w:hint="eastAsia"/>
        </w:rPr>
        <w:t>超出广告</w:t>
      </w:r>
      <w:r>
        <w:t>总预算，系统</w:t>
      </w:r>
      <w:r>
        <w:rPr>
          <w:rFonts w:hint="eastAsia"/>
        </w:rPr>
        <w:t>自动</w:t>
      </w:r>
      <w:r>
        <w:t>停止投放</w:t>
      </w:r>
      <w:r w:rsidR="0021534A">
        <w:rPr>
          <w:rFonts w:hint="eastAsia"/>
        </w:rPr>
        <w:t>并</w:t>
      </w:r>
      <w:r w:rsidR="0021534A">
        <w:t>发送提醒</w:t>
      </w:r>
      <w:r>
        <w:t>。运营</w:t>
      </w:r>
      <w:r>
        <w:rPr>
          <w:rFonts w:hint="eastAsia"/>
        </w:rPr>
        <w:t>人员</w:t>
      </w:r>
      <w:r>
        <w:t>可以手动</w:t>
      </w:r>
      <w:r>
        <w:rPr>
          <w:rFonts w:hint="eastAsia"/>
        </w:rPr>
        <w:t>恢复</w:t>
      </w:r>
      <w:r>
        <w:t>投放</w:t>
      </w:r>
    </w:p>
    <w:p w14:paraId="6658AD14" w14:textId="4F42CBC2" w:rsidR="00DD1A07" w:rsidRDefault="00DD1A07" w:rsidP="00340D40">
      <w:pPr>
        <w:pStyle w:val="2"/>
      </w:pPr>
      <w:bookmarkStart w:id="5" w:name="_Toc487793593"/>
      <w:r>
        <w:rPr>
          <w:rFonts w:hint="eastAsia"/>
        </w:rPr>
        <w:t>广告管理</w:t>
      </w:r>
      <w:bookmarkEnd w:id="5"/>
    </w:p>
    <w:p w14:paraId="5B8DC72C" w14:textId="331AD3B3" w:rsidR="006203C8" w:rsidRDefault="00722B7E" w:rsidP="00340D40">
      <w:pPr>
        <w:pStyle w:val="af"/>
        <w:numPr>
          <w:ilvl w:val="1"/>
          <w:numId w:val="36"/>
        </w:numPr>
        <w:ind w:firstLineChars="0"/>
      </w:pPr>
      <w:r>
        <w:rPr>
          <w:rFonts w:hint="eastAsia"/>
        </w:rPr>
        <w:t>分发管理</w:t>
      </w:r>
    </w:p>
    <w:p w14:paraId="5FD4264D" w14:textId="2283BB65" w:rsidR="00722B7E" w:rsidRDefault="003F1BE8" w:rsidP="00722B7E">
      <w:pPr>
        <w:pStyle w:val="af"/>
        <w:ind w:left="992"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B8D581" wp14:editId="34A6AC37">
                <wp:simplePos x="0" y="0"/>
                <wp:positionH relativeFrom="column">
                  <wp:posOffset>6219825</wp:posOffset>
                </wp:positionH>
                <wp:positionV relativeFrom="paragraph">
                  <wp:posOffset>1115060</wp:posOffset>
                </wp:positionV>
                <wp:extent cx="304800" cy="2190750"/>
                <wp:effectExtent l="0" t="0" r="19050" b="1905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1907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B883AD" id="椭圆 15" o:spid="_x0000_s1026" style="position:absolute;left:0;text-align:left;margin-left:489.75pt;margin-top:87.8pt;width:24pt;height:172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" filled="f" strokecolor="red" strokeweight="2pt"/>
            </w:pict>
          </mc:Fallback>
        </mc:AlternateContent>
      </w:r>
      <w:r w:rsidR="00722B7E">
        <w:rPr>
          <w:noProof/>
        </w:rPr>
        <w:drawing>
          <wp:inline distT="0" distB="0" distL="0" distR="0" wp14:anchorId="241115E6" wp14:editId="1C129280">
            <wp:extent cx="6199505" cy="3485811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03292" cy="348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6E21" w14:textId="06AC412B" w:rsidR="00722B7E" w:rsidRDefault="003F1BE8" w:rsidP="00722B7E">
      <w:pPr>
        <w:pStyle w:val="af"/>
        <w:ind w:left="992" w:firstLineChars="0" w:firstLine="0"/>
      </w:pPr>
      <w:r>
        <w:rPr>
          <w:rFonts w:hint="eastAsia"/>
        </w:rPr>
        <w:t>加入</w:t>
      </w:r>
      <w:r w:rsidRPr="003F1BE8">
        <w:rPr>
          <w:rFonts w:hint="eastAsia"/>
          <w:color w:val="FF0000"/>
        </w:rPr>
        <w:t>暂停</w:t>
      </w:r>
      <w:r>
        <w:rPr>
          <w:rFonts w:hint="eastAsia"/>
          <w:color w:val="FF0000"/>
        </w:rPr>
        <w:t>键</w:t>
      </w:r>
      <w:r w:rsidR="005A7214">
        <w:rPr>
          <w:rFonts w:hint="eastAsia"/>
          <w:color w:val="FF0000"/>
        </w:rPr>
        <w:t>，修改建</w:t>
      </w:r>
      <w:r w:rsidR="005A7214">
        <w:rPr>
          <w:color w:val="FF0000"/>
        </w:rPr>
        <w:t>，</w:t>
      </w:r>
      <w:r w:rsidR="005A7214">
        <w:rPr>
          <w:rFonts w:hint="eastAsia"/>
          <w:color w:val="FF0000"/>
        </w:rPr>
        <w:t>取消</w:t>
      </w:r>
      <w:r w:rsidR="005A7214">
        <w:rPr>
          <w:color w:val="FF0000"/>
        </w:rPr>
        <w:t>投放</w:t>
      </w:r>
      <w:r w:rsidR="005A7214">
        <w:rPr>
          <w:rFonts w:hint="eastAsia"/>
          <w:color w:val="FF0000"/>
        </w:rPr>
        <w:t>键，</w:t>
      </w:r>
      <w:r w:rsidR="005A7214" w:rsidRPr="005A7214">
        <w:t>能够在投放过程中因某些原因</w:t>
      </w:r>
      <w:r w:rsidR="005A7214" w:rsidRPr="005A7214">
        <w:rPr>
          <w:rFonts w:hint="eastAsia"/>
        </w:rPr>
        <w:t>不得不</w:t>
      </w:r>
      <w:r w:rsidR="005A7214" w:rsidRPr="005A7214">
        <w:t>暂停，或者修改</w:t>
      </w:r>
      <w:r w:rsidR="005A7214">
        <w:rPr>
          <w:rFonts w:hint="eastAsia"/>
        </w:rPr>
        <w:t>投</w:t>
      </w:r>
      <w:r w:rsidR="005A7214">
        <w:rPr>
          <w:rFonts w:hint="eastAsia"/>
        </w:rPr>
        <w:lastRenderedPageBreak/>
        <w:t>放</w:t>
      </w:r>
      <w:r w:rsidR="005A7214">
        <w:t>策略</w:t>
      </w:r>
      <w:r w:rsidR="005A7214">
        <w:rPr>
          <w:rFonts w:hint="eastAsia"/>
        </w:rPr>
        <w:t>及取消</w:t>
      </w:r>
      <w:r w:rsidR="005A7214">
        <w:t>该投放的设置</w:t>
      </w:r>
      <w:r w:rsidR="005A7214">
        <w:rPr>
          <w:rFonts w:hint="eastAsia"/>
        </w:rPr>
        <w:t xml:space="preserve"> </w:t>
      </w:r>
    </w:p>
    <w:p w14:paraId="38EB0D80" w14:textId="01A16994" w:rsidR="00394DDB" w:rsidRPr="00394DDB" w:rsidRDefault="005A2AAC" w:rsidP="005A2AAC">
      <w:pPr>
        <w:pStyle w:val="af"/>
        <w:widowControl/>
        <w:ind w:left="42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noProof/>
        </w:rPr>
        <w:drawing>
          <wp:inline distT="0" distB="0" distL="0" distR="0" wp14:anchorId="366C369C" wp14:editId="72820908">
            <wp:extent cx="6628130" cy="3571240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4DD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093607" wp14:editId="5044DA30">
                <wp:simplePos x="0" y="0"/>
                <wp:positionH relativeFrom="column">
                  <wp:posOffset>2781300</wp:posOffset>
                </wp:positionH>
                <wp:positionV relativeFrom="paragraph">
                  <wp:posOffset>1616075</wp:posOffset>
                </wp:positionV>
                <wp:extent cx="2686050" cy="247650"/>
                <wp:effectExtent l="0" t="0" r="19050" b="19050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050" cy="247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D64709" id="椭圆 17" o:spid="_x0000_s1026" style="position:absolute;left:0;text-align:left;margin-left:219pt;margin-top:127.25pt;width:211.5pt;height:1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" filled="f" strokecolor="red" strokeweight="2pt"/>
            </w:pict>
          </mc:Fallback>
        </mc:AlternateContent>
      </w:r>
      <w:r w:rsidR="00394DDB">
        <w:rPr>
          <w:noProof/>
        </w:rPr>
        <w:t xml:space="preserve"> </w:t>
      </w:r>
    </w:p>
    <w:p w14:paraId="31F74CF5" w14:textId="6E96604C" w:rsidR="003F1BE8" w:rsidRPr="005A7214" w:rsidRDefault="00394DDB" w:rsidP="00394DDB">
      <w:pPr>
        <w:pStyle w:val="af"/>
        <w:widowControl/>
        <w:numPr>
          <w:ilvl w:val="0"/>
          <w:numId w:val="30"/>
        </w:numPr>
        <w:ind w:firstLineChars="0" w:firstLine="6"/>
        <w:jc w:val="left"/>
      </w:pPr>
      <w:r w:rsidRPr="005A7214">
        <w:rPr>
          <w:rFonts w:hint="eastAsia"/>
        </w:rPr>
        <w:t>增加投放时间，地区</w:t>
      </w:r>
      <w:r w:rsidR="002C1273">
        <w:rPr>
          <w:rFonts w:hint="eastAsia"/>
        </w:rPr>
        <w:t>冲突提示</w:t>
      </w:r>
    </w:p>
    <w:p w14:paraId="353788E2" w14:textId="5D31277E" w:rsidR="00722B7E" w:rsidRDefault="00394DDB" w:rsidP="00394DDB">
      <w:pPr>
        <w:pStyle w:val="af"/>
        <w:widowControl/>
        <w:numPr>
          <w:ilvl w:val="0"/>
          <w:numId w:val="30"/>
        </w:numPr>
        <w:ind w:firstLineChars="0" w:firstLine="6"/>
        <w:jc w:val="left"/>
      </w:pPr>
      <w:r>
        <w:rPr>
          <w:rFonts w:hint="eastAsia"/>
        </w:rPr>
        <w:t>筛选方式：</w:t>
      </w:r>
      <w:r>
        <w:rPr>
          <w:rFonts w:hint="eastAsia"/>
        </w:rPr>
        <w:t>excel</w:t>
      </w:r>
      <w:r>
        <w:t>的</w:t>
      </w:r>
      <w:r>
        <w:rPr>
          <w:rFonts w:hint="eastAsia"/>
        </w:rPr>
        <w:t>模板请</w:t>
      </w:r>
      <w:r>
        <w:t>定好，</w:t>
      </w:r>
      <w:r>
        <w:rPr>
          <w:rFonts w:hint="eastAsia"/>
        </w:rPr>
        <w:t>运营人员</w:t>
      </w:r>
      <w:r>
        <w:t>直接通过模板导入</w:t>
      </w:r>
    </w:p>
    <w:p w14:paraId="74174B68" w14:textId="75C9EB36" w:rsidR="004420E5" w:rsidRDefault="00722B7E" w:rsidP="00340D40">
      <w:pPr>
        <w:pStyle w:val="af"/>
        <w:numPr>
          <w:ilvl w:val="1"/>
          <w:numId w:val="36"/>
        </w:numPr>
        <w:ind w:firstLineChars="0"/>
      </w:pPr>
      <w:r>
        <w:rPr>
          <w:rFonts w:hint="eastAsia"/>
        </w:rPr>
        <w:t>素材管理</w:t>
      </w:r>
    </w:p>
    <w:p w14:paraId="35626273" w14:textId="5E5178EA" w:rsidR="004420E5" w:rsidRDefault="00AE5E53" w:rsidP="004420E5">
      <w:pPr>
        <w:jc w:val="left"/>
      </w:pPr>
      <w:r w:rsidRPr="004420E5">
        <w:rPr>
          <w:rFonts w:ascii="宋体" w:eastAsia="宋体" w:hAnsi="宋体" w:cs="宋体"/>
          <w:noProof/>
          <w:kern w:val="0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42E37FAC" wp14:editId="6163D605">
            <wp:simplePos x="0" y="0"/>
            <wp:positionH relativeFrom="margin">
              <wp:posOffset>600075</wp:posOffset>
            </wp:positionH>
            <wp:positionV relativeFrom="paragraph">
              <wp:posOffset>0</wp:posOffset>
            </wp:positionV>
            <wp:extent cx="5219700" cy="3199130"/>
            <wp:effectExtent l="0" t="0" r="0" b="1270"/>
            <wp:wrapSquare wrapText="bothSides"/>
            <wp:docPr id="20" name="图片 1" descr="C:\Users\yanbing.xia\AppData\Roaming\Tencent\Users\1219188667\QQ\WinTemp\RichOle\I93CS{KE2M$NITZ_OTC{~)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anbing.xia\AppData\Roaming\Tencent\Users\1219188667\QQ\WinTemp\RichOle\I93CS{KE2M$NITZ_OTC{~)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19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662FCE" w14:textId="63F94991" w:rsidR="004420E5" w:rsidRDefault="004420E5" w:rsidP="004420E5">
      <w:pPr>
        <w:jc w:val="left"/>
      </w:pPr>
    </w:p>
    <w:p w14:paraId="5444F509" w14:textId="007189D3" w:rsidR="004420E5" w:rsidRDefault="004420E5" w:rsidP="004420E5">
      <w:pPr>
        <w:jc w:val="left"/>
      </w:pPr>
    </w:p>
    <w:p w14:paraId="74793634" w14:textId="7C038BBA" w:rsidR="004420E5" w:rsidRDefault="004420E5" w:rsidP="004420E5">
      <w:pPr>
        <w:jc w:val="left"/>
      </w:pPr>
    </w:p>
    <w:p w14:paraId="1F699D87" w14:textId="4886C81C" w:rsidR="004420E5" w:rsidRDefault="004420E5" w:rsidP="004420E5">
      <w:pPr>
        <w:jc w:val="left"/>
      </w:pPr>
    </w:p>
    <w:p w14:paraId="78FC4D79" w14:textId="75B7A8B2" w:rsidR="004420E5" w:rsidRDefault="002C1273" w:rsidP="004420E5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930FAA" wp14:editId="64F77C4F">
                <wp:simplePos x="0" y="0"/>
                <wp:positionH relativeFrom="margin">
                  <wp:align>center</wp:align>
                </wp:positionH>
                <wp:positionV relativeFrom="paragraph">
                  <wp:posOffset>188595</wp:posOffset>
                </wp:positionV>
                <wp:extent cx="3667125" cy="476250"/>
                <wp:effectExtent l="0" t="0" r="28575" b="19050"/>
                <wp:wrapNone/>
                <wp:docPr id="21" name="椭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7125" cy="476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432EFD" id="椭圆 21" o:spid="_x0000_s1026" style="position:absolute;left:0;text-align:left;margin-left:0;margin-top:14.85pt;width:288.75pt;height:37.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" filled="f" strokecolor="red" strokeweight="2pt">
                <w10:wrap anchorx="margin"/>
              </v:oval>
            </w:pict>
          </mc:Fallback>
        </mc:AlternateContent>
      </w:r>
    </w:p>
    <w:p w14:paraId="0235062F" w14:textId="77777777" w:rsidR="004420E5" w:rsidRDefault="004420E5" w:rsidP="004420E5">
      <w:pPr>
        <w:jc w:val="left"/>
      </w:pPr>
    </w:p>
    <w:p w14:paraId="473AE9DA" w14:textId="77777777" w:rsidR="004420E5" w:rsidRDefault="004420E5" w:rsidP="004420E5">
      <w:pPr>
        <w:jc w:val="left"/>
      </w:pPr>
    </w:p>
    <w:p w14:paraId="3A2A338E" w14:textId="77777777" w:rsidR="004420E5" w:rsidRDefault="004420E5" w:rsidP="004420E5">
      <w:pPr>
        <w:jc w:val="left"/>
      </w:pPr>
    </w:p>
    <w:p w14:paraId="00089386" w14:textId="77777777" w:rsidR="004420E5" w:rsidRDefault="004420E5" w:rsidP="004420E5">
      <w:pPr>
        <w:jc w:val="left"/>
      </w:pPr>
    </w:p>
    <w:p w14:paraId="64103359" w14:textId="77777777" w:rsidR="004420E5" w:rsidRDefault="004420E5" w:rsidP="004420E5">
      <w:pPr>
        <w:jc w:val="left"/>
      </w:pPr>
    </w:p>
    <w:p w14:paraId="5C8EDBF6" w14:textId="77777777" w:rsidR="004420E5" w:rsidRDefault="004420E5" w:rsidP="004420E5">
      <w:pPr>
        <w:jc w:val="left"/>
      </w:pPr>
    </w:p>
    <w:p w14:paraId="5D382C02" w14:textId="77777777" w:rsidR="007C78D8" w:rsidRDefault="007C78D8" w:rsidP="007C78D8">
      <w:pPr>
        <w:pStyle w:val="af"/>
        <w:widowControl/>
        <w:ind w:left="426" w:firstLineChars="0" w:firstLine="0"/>
        <w:jc w:val="left"/>
      </w:pPr>
    </w:p>
    <w:p w14:paraId="4EFD2603" w14:textId="77777777" w:rsidR="007C78D8" w:rsidRDefault="007C78D8" w:rsidP="007C78D8">
      <w:pPr>
        <w:pStyle w:val="af"/>
        <w:widowControl/>
        <w:ind w:left="426" w:firstLineChars="0" w:firstLine="0"/>
        <w:jc w:val="left"/>
      </w:pPr>
    </w:p>
    <w:p w14:paraId="6F9952CB" w14:textId="447D018E" w:rsidR="004420E5" w:rsidRDefault="00AE5E53" w:rsidP="00AE5E53">
      <w:pPr>
        <w:pStyle w:val="af"/>
        <w:widowControl/>
        <w:numPr>
          <w:ilvl w:val="0"/>
          <w:numId w:val="30"/>
        </w:numPr>
        <w:ind w:firstLineChars="0" w:firstLine="6"/>
        <w:jc w:val="left"/>
      </w:pPr>
      <w:r>
        <w:rPr>
          <w:rFonts w:hint="eastAsia"/>
        </w:rPr>
        <w:t>素材</w:t>
      </w:r>
      <w:r>
        <w:t>文件是否加入</w:t>
      </w:r>
      <w:r w:rsidR="00C8520A">
        <w:rPr>
          <w:rFonts w:hint="eastAsia"/>
        </w:rPr>
        <w:t>视频</w:t>
      </w:r>
      <w:r>
        <w:t>，动画等格式，对文件大小是否有限制</w:t>
      </w:r>
      <w:r>
        <w:rPr>
          <w:rFonts w:hint="eastAsia"/>
        </w:rPr>
        <w:t>（</w:t>
      </w:r>
      <w:r>
        <w:t>此部分需要研发和运营一起讨论）</w:t>
      </w:r>
    </w:p>
    <w:p w14:paraId="2B6154D5" w14:textId="7B9A8A2D" w:rsidR="00DD1A07" w:rsidRDefault="00DD1A07" w:rsidP="007C78D8">
      <w:pPr>
        <w:pStyle w:val="2"/>
        <w:numPr>
          <w:ilvl w:val="0"/>
          <w:numId w:val="42"/>
        </w:numPr>
      </w:pPr>
      <w:bookmarkStart w:id="6" w:name="_Toc487793594"/>
      <w:r>
        <w:rPr>
          <w:rFonts w:hint="eastAsia"/>
        </w:rPr>
        <w:t>数据管理</w:t>
      </w:r>
      <w:bookmarkEnd w:id="6"/>
    </w:p>
    <w:p w14:paraId="26D77813" w14:textId="03092F5E" w:rsidR="007C78D8" w:rsidRPr="007C78D8" w:rsidRDefault="007C78D8" w:rsidP="007C78D8">
      <w:pPr>
        <w:pStyle w:val="2"/>
        <w:numPr>
          <w:ilvl w:val="1"/>
          <w:numId w:val="42"/>
        </w:numPr>
        <w:ind w:hanging="141"/>
      </w:pPr>
      <w:r>
        <w:rPr>
          <w:rFonts w:hint="eastAsia"/>
        </w:rPr>
        <w:t>运营数据管理</w:t>
      </w:r>
    </w:p>
    <w:p w14:paraId="5A355EB5" w14:textId="697808FD" w:rsidR="00AE5E53" w:rsidRDefault="00AE5E53" w:rsidP="004E2E4E">
      <w:pPr>
        <w:ind w:firstLine="480"/>
        <w:rPr>
          <w:rFonts w:hint="eastAsia"/>
        </w:rPr>
      </w:pPr>
      <w:r>
        <w:rPr>
          <w:rFonts w:hint="eastAsia"/>
        </w:rPr>
        <w:t>需要</w:t>
      </w:r>
      <w:r>
        <w:t>含</w:t>
      </w:r>
      <w:r>
        <w:rPr>
          <w:rFonts w:hint="eastAsia"/>
        </w:rPr>
        <w:t>运营</w:t>
      </w:r>
      <w:r>
        <w:t>需要的数据</w:t>
      </w:r>
      <w:r>
        <w:rPr>
          <w:rFonts w:hint="eastAsia"/>
        </w:rPr>
        <w:t>，</w:t>
      </w:r>
      <w:r w:rsidR="006C0ADA">
        <w:rPr>
          <w:rFonts w:hint="eastAsia"/>
        </w:rPr>
        <w:t>可</w:t>
      </w:r>
      <w:r>
        <w:rPr>
          <w:rFonts w:hint="eastAsia"/>
        </w:rPr>
        <w:t>接入</w:t>
      </w:r>
      <w:r w:rsidR="006C0ADA">
        <w:t>第三方数据统计平台</w:t>
      </w:r>
      <w:r w:rsidR="00887BEF">
        <w:rPr>
          <w:rFonts w:hint="eastAsia"/>
        </w:rPr>
        <w:t>。</w:t>
      </w:r>
      <w:r w:rsidR="006C0ADA">
        <w:rPr>
          <w:rFonts w:hint="eastAsia"/>
        </w:rPr>
        <w:t>同时</w:t>
      </w:r>
      <w:r w:rsidR="006C0ADA">
        <w:t>也希望得到一些后台数据库统计数据，比如点击关闭的</w:t>
      </w:r>
      <w:r w:rsidR="006C0ADA">
        <w:rPr>
          <w:rFonts w:hint="eastAsia"/>
        </w:rPr>
        <w:t>MAC</w:t>
      </w:r>
      <w:r w:rsidR="006C0ADA">
        <w:rPr>
          <w:rFonts w:hint="eastAsia"/>
        </w:rPr>
        <w:t>地址</w:t>
      </w:r>
      <w:r w:rsidR="006C0ADA">
        <w:t>及对应时间</w:t>
      </w:r>
      <w:r w:rsidR="006C0ADA">
        <w:rPr>
          <w:rFonts w:hint="eastAsia"/>
        </w:rPr>
        <w:t>。</w:t>
      </w:r>
    </w:p>
    <w:p w14:paraId="19D8BECC" w14:textId="422F8F22" w:rsidR="006D6DD8" w:rsidRDefault="006D6DD8" w:rsidP="007C78D8">
      <w:pPr>
        <w:pStyle w:val="2"/>
        <w:numPr>
          <w:ilvl w:val="1"/>
          <w:numId w:val="42"/>
        </w:numPr>
        <w:ind w:hanging="141"/>
      </w:pPr>
      <w:r>
        <w:rPr>
          <w:rFonts w:hint="eastAsia"/>
        </w:rPr>
        <w:t>商家管理</w:t>
      </w:r>
    </w:p>
    <w:p w14:paraId="2B1C54CE" w14:textId="77777777" w:rsidR="006D6DD8" w:rsidRDefault="006D6DD8" w:rsidP="006D6DD8">
      <w:pPr>
        <w:pStyle w:val="af"/>
        <w:widowControl/>
        <w:numPr>
          <w:ilvl w:val="0"/>
          <w:numId w:val="30"/>
        </w:numPr>
        <w:ind w:firstLineChars="0" w:firstLine="6"/>
        <w:jc w:val="left"/>
      </w:pPr>
      <w:r>
        <w:rPr>
          <w:rFonts w:hint="eastAsia"/>
        </w:rPr>
        <w:t>可</w:t>
      </w:r>
      <w:r>
        <w:t>按照广告主归档管理，同一个广告主下</w:t>
      </w:r>
      <w:r>
        <w:rPr>
          <w:rFonts w:hint="eastAsia"/>
        </w:rPr>
        <w:t>可</w:t>
      </w:r>
      <w:r>
        <w:t>设Ｎ</w:t>
      </w:r>
      <w:proofErr w:type="gramStart"/>
      <w:r>
        <w:t>个</w:t>
      </w:r>
      <w:proofErr w:type="gramEnd"/>
      <w:r>
        <w:t>投放计划，并可随时查询该广告主广告数据</w:t>
      </w:r>
      <w:r>
        <w:rPr>
          <w:rFonts w:hint="eastAsia"/>
        </w:rPr>
        <w:t>。</w:t>
      </w:r>
    </w:p>
    <w:p w14:paraId="2330724F" w14:textId="73A0DF99" w:rsidR="004E2E4E" w:rsidRDefault="004E2E4E" w:rsidP="004E2E4E">
      <w:pPr>
        <w:tabs>
          <w:tab w:val="left" w:pos="4216"/>
        </w:tabs>
      </w:pPr>
      <w:r>
        <w:lastRenderedPageBreak/>
        <w:tab/>
      </w:r>
    </w:p>
    <w:p w14:paraId="7DAED8BB" w14:textId="7DA5753A" w:rsidR="006D6DD8" w:rsidRDefault="006D6DD8" w:rsidP="006D6DD8">
      <w:pPr>
        <w:ind w:firstLine="480"/>
      </w:pPr>
      <w:r>
        <w:rPr>
          <w:rFonts w:hint="eastAsia"/>
        </w:rPr>
        <w:t>查看</w:t>
      </w:r>
      <w:proofErr w:type="gramStart"/>
      <w:r>
        <w:t>广告主</w:t>
      </w:r>
      <w:r>
        <w:rPr>
          <w:rFonts w:hint="eastAsia"/>
        </w:rPr>
        <w:t>预充</w:t>
      </w:r>
      <w:proofErr w:type="gramEnd"/>
      <w:r>
        <w:rPr>
          <w:rFonts w:hint="eastAsia"/>
        </w:rPr>
        <w:t>值</w:t>
      </w:r>
      <w:r>
        <w:t>＼账户余额</w:t>
      </w:r>
      <w:r>
        <w:rPr>
          <w:rFonts w:hint="eastAsia"/>
        </w:rPr>
        <w:t>，</w:t>
      </w:r>
      <w:r>
        <w:t>可以</w:t>
      </w:r>
      <w:r>
        <w:rPr>
          <w:rFonts w:hint="eastAsia"/>
        </w:rPr>
        <w:t>手动</w:t>
      </w:r>
      <w:r>
        <w:t>选择</w:t>
      </w:r>
      <w:r>
        <w:rPr>
          <w:rFonts w:hint="eastAsia"/>
        </w:rPr>
        <w:t>CPA</w:t>
      </w:r>
      <w:r>
        <w:t>,CPC,CPM</w:t>
      </w:r>
      <w:r>
        <w:rPr>
          <w:rFonts w:hint="eastAsia"/>
        </w:rPr>
        <w:t>结算</w:t>
      </w:r>
      <w:r>
        <w:t>方式并填写约定的单价，自动核算财务结算数据</w:t>
      </w:r>
      <w:r>
        <w:rPr>
          <w:rFonts w:hint="eastAsia"/>
        </w:rPr>
        <w:t>，</w:t>
      </w:r>
      <w:r>
        <w:t>以广告主为单元形成档案。</w:t>
      </w:r>
    </w:p>
    <w:p w14:paraId="4F8F3711" w14:textId="4E655921" w:rsidR="006D6DD8" w:rsidRPr="006D6DD8" w:rsidRDefault="006D6DD8" w:rsidP="006D6DD8">
      <w:pPr>
        <w:ind w:firstLine="480"/>
      </w:pPr>
      <w:r>
        <w:rPr>
          <w:rFonts w:hint="eastAsia"/>
        </w:rPr>
        <w:t>根据</w:t>
      </w:r>
      <w:r>
        <w:t>区域、合作时间</w:t>
      </w:r>
      <w:r>
        <w:rPr>
          <w:rFonts w:hint="eastAsia"/>
        </w:rPr>
        <w:t>、</w:t>
      </w:r>
      <w:r>
        <w:t>合作模式查找历史合作商家，</w:t>
      </w:r>
      <w:r w:rsidR="000358E9">
        <w:rPr>
          <w:rFonts w:hint="eastAsia"/>
        </w:rPr>
        <w:t>输入</w:t>
      </w:r>
      <w:r w:rsidR="000358E9">
        <w:t>商家名称关键词查询商家。</w:t>
      </w:r>
    </w:p>
    <w:p w14:paraId="5F1C1BFD" w14:textId="3E37880C" w:rsidR="0021534A" w:rsidRDefault="0021534A" w:rsidP="004E2E4E">
      <w:pPr>
        <w:rPr>
          <w:b/>
        </w:rPr>
      </w:pPr>
      <w:bookmarkStart w:id="7" w:name="_GoBack"/>
      <w:bookmarkEnd w:id="7"/>
      <w:r>
        <w:rPr>
          <w:rFonts w:hint="eastAsia"/>
        </w:rPr>
        <w:t xml:space="preserve">                            </w:t>
      </w:r>
      <w:r w:rsidRPr="0021534A">
        <w:rPr>
          <w:rFonts w:hint="eastAsia"/>
          <w:b/>
        </w:rPr>
        <w:t xml:space="preserve">      </w:t>
      </w:r>
      <w:r w:rsidRPr="0021534A">
        <w:rPr>
          <w:rFonts w:hint="eastAsia"/>
          <w:b/>
        </w:rPr>
        <w:t>附录</w:t>
      </w:r>
      <w:r w:rsidRPr="0021534A">
        <w:rPr>
          <w:b/>
        </w:rPr>
        <w:t>：</w:t>
      </w:r>
      <w:r w:rsidRPr="0021534A">
        <w:rPr>
          <w:rFonts w:hint="eastAsia"/>
          <w:b/>
        </w:rPr>
        <w:t xml:space="preserve"> </w:t>
      </w:r>
      <w:r w:rsidRPr="0021534A">
        <w:rPr>
          <w:rFonts w:hint="eastAsia"/>
          <w:b/>
        </w:rPr>
        <w:t>参考</w:t>
      </w:r>
      <w:r w:rsidRPr="0021534A">
        <w:rPr>
          <w:b/>
        </w:rPr>
        <w:t>后台</w:t>
      </w:r>
      <w:r w:rsidRPr="0021534A">
        <w:rPr>
          <w:rFonts w:hint="eastAsia"/>
          <w:b/>
        </w:rPr>
        <w:t>UI</w:t>
      </w:r>
    </w:p>
    <w:p w14:paraId="699DE763" w14:textId="77777777" w:rsidR="0021534A" w:rsidRDefault="0021534A" w:rsidP="004E2E4E">
      <w:pPr>
        <w:rPr>
          <w:b/>
        </w:rPr>
      </w:pPr>
    </w:p>
    <w:p w14:paraId="736B195C" w14:textId="08BB8DB0" w:rsidR="0021534A" w:rsidRDefault="0021534A" w:rsidP="004E2E4E">
      <w:pPr>
        <w:rPr>
          <w:b/>
        </w:rPr>
      </w:pPr>
      <w:r>
        <w:rPr>
          <w:rFonts w:hint="eastAsia"/>
          <w:b/>
        </w:rPr>
        <w:t xml:space="preserve">                                         </w:t>
      </w:r>
    </w:p>
    <w:p w14:paraId="1E37576E" w14:textId="08727901" w:rsidR="0021534A" w:rsidRPr="0021534A" w:rsidRDefault="0021534A" w:rsidP="0021534A">
      <w:pPr>
        <w:pStyle w:val="af"/>
        <w:numPr>
          <w:ilvl w:val="0"/>
          <w:numId w:val="38"/>
        </w:numPr>
        <w:ind w:firstLineChars="0"/>
        <w:jc w:val="center"/>
        <w:rPr>
          <w:b/>
        </w:rPr>
      </w:pPr>
      <w:r w:rsidRPr="0021534A">
        <w:rPr>
          <w:b/>
        </w:rPr>
        <w:t>商家对账表</w:t>
      </w:r>
      <w:r>
        <w:rPr>
          <w:rFonts w:hint="eastAsia"/>
          <w:b/>
        </w:rPr>
        <w:t xml:space="preserve"> =</w:t>
      </w:r>
      <w:r>
        <w:rPr>
          <w:rFonts w:hint="eastAsia"/>
          <w:b/>
        </w:rPr>
        <w:t>商家</w:t>
      </w:r>
      <w:r>
        <w:rPr>
          <w:b/>
        </w:rPr>
        <w:t>管理</w:t>
      </w:r>
    </w:p>
    <w:p w14:paraId="0A9B4795" w14:textId="4FC14294" w:rsidR="0021534A" w:rsidRPr="0021534A" w:rsidRDefault="0021534A" w:rsidP="0021534A">
      <w:pPr>
        <w:pStyle w:val="af"/>
        <w:ind w:left="480" w:firstLineChars="0" w:firstLine="0"/>
        <w:jc w:val="center"/>
        <w:rPr>
          <w:b/>
        </w:rPr>
      </w:pPr>
      <w:r>
        <w:rPr>
          <w:rFonts w:hint="eastAsia"/>
          <w:b/>
        </w:rPr>
        <w:t>（可</w:t>
      </w:r>
      <w:r>
        <w:rPr>
          <w:b/>
        </w:rPr>
        <w:t>放大查看</w:t>
      </w:r>
      <w:r>
        <w:rPr>
          <w:rFonts w:hint="eastAsia"/>
          <w:b/>
        </w:rPr>
        <w:t>）</w:t>
      </w:r>
    </w:p>
    <w:p w14:paraId="6EB8D8ED" w14:textId="77777777" w:rsidR="0021534A" w:rsidRDefault="0021534A" w:rsidP="004E2E4E">
      <w:pPr>
        <w:rPr>
          <w:b/>
        </w:rPr>
      </w:pPr>
    </w:p>
    <w:p w14:paraId="4466FBB3" w14:textId="0C3C84B3" w:rsidR="0021534A" w:rsidRDefault="0021534A" w:rsidP="004E2E4E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04A73960" wp14:editId="65C9983E">
            <wp:extent cx="6628130" cy="366268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1e6b5568c74bc32f8754c80b95f8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D2BD" w14:textId="77777777" w:rsidR="0021534A" w:rsidRDefault="0021534A" w:rsidP="004E2E4E">
      <w:pPr>
        <w:rPr>
          <w:b/>
        </w:rPr>
      </w:pPr>
    </w:p>
    <w:p w14:paraId="29596C6A" w14:textId="77777777" w:rsidR="0021534A" w:rsidRDefault="0021534A" w:rsidP="004E2E4E">
      <w:pPr>
        <w:rPr>
          <w:b/>
        </w:rPr>
      </w:pPr>
    </w:p>
    <w:p w14:paraId="66A0ED2E" w14:textId="5A2A98C1" w:rsidR="0021534A" w:rsidRDefault="0021534A" w:rsidP="004E2E4E">
      <w:pPr>
        <w:rPr>
          <w:b/>
        </w:rPr>
      </w:pPr>
      <w:r>
        <w:rPr>
          <w:rFonts w:hint="eastAsia"/>
          <w:b/>
        </w:rPr>
        <w:t xml:space="preserve">                         </w:t>
      </w:r>
      <w:r>
        <w:rPr>
          <w:rFonts w:hint="eastAsia"/>
          <w:b/>
        </w:rPr>
        <w:t>二、</w:t>
      </w:r>
      <w:proofErr w:type="gramStart"/>
      <w:r>
        <w:rPr>
          <w:b/>
        </w:rPr>
        <w:t>预存款</w:t>
      </w:r>
      <w:proofErr w:type="gramEnd"/>
      <w:r>
        <w:rPr>
          <w:rFonts w:hint="eastAsia"/>
          <w:b/>
        </w:rPr>
        <w:t>及</w:t>
      </w:r>
      <w:r>
        <w:rPr>
          <w:b/>
        </w:rPr>
        <w:t>结算方式设置</w:t>
      </w:r>
    </w:p>
    <w:p w14:paraId="0B47EF21" w14:textId="58BC4A57" w:rsidR="0021534A" w:rsidRPr="0021534A" w:rsidRDefault="0021534A" w:rsidP="004E2E4E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4A7CC1EC" wp14:editId="035AD46E">
            <wp:extent cx="6628130" cy="5438775"/>
            <wp:effectExtent l="0" t="0" r="127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53c7568c74bc6ac725bb5c33e385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813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43C1" w14:textId="3BBC2C2A" w:rsidR="0021534A" w:rsidRDefault="0021534A" w:rsidP="004E2E4E">
      <w:r>
        <w:rPr>
          <w:rFonts w:hint="eastAsia"/>
        </w:rPr>
        <w:t xml:space="preserve"> </w:t>
      </w:r>
    </w:p>
    <w:p w14:paraId="52D64C66" w14:textId="0E02A9E3" w:rsidR="0021534A" w:rsidRPr="0021534A" w:rsidRDefault="0021534A" w:rsidP="0021534A">
      <w:pPr>
        <w:ind w:left="120" w:hangingChars="50" w:hanging="120"/>
        <w:rPr>
          <w:b/>
        </w:rPr>
      </w:pPr>
      <w:r>
        <w:t xml:space="preserve">                           </w:t>
      </w:r>
      <w:r w:rsidRPr="0021534A">
        <w:rPr>
          <w:b/>
        </w:rPr>
        <w:t xml:space="preserve"> </w:t>
      </w:r>
      <w:r w:rsidRPr="0021534A">
        <w:rPr>
          <w:rFonts w:hint="eastAsia"/>
          <w:b/>
        </w:rPr>
        <w:t>三、</w:t>
      </w:r>
      <w:r w:rsidRPr="0021534A">
        <w:rPr>
          <w:b/>
        </w:rPr>
        <w:t>广告管理</w:t>
      </w:r>
      <w:r w:rsidRPr="0021534A">
        <w:rPr>
          <w:rFonts w:hint="eastAsia"/>
          <w:b/>
        </w:rPr>
        <w:t>——</w:t>
      </w:r>
      <w:r w:rsidRPr="0021534A">
        <w:rPr>
          <w:b/>
        </w:rPr>
        <w:t>新增</w:t>
      </w:r>
      <w:r w:rsidRPr="0021534A">
        <w:rPr>
          <w:rFonts w:hint="eastAsia"/>
          <w:b/>
        </w:rPr>
        <w:t>广告</w:t>
      </w:r>
    </w:p>
    <w:p w14:paraId="18608B61" w14:textId="77777777" w:rsidR="0021534A" w:rsidRDefault="0021534A" w:rsidP="0021534A">
      <w:pPr>
        <w:ind w:left="120" w:hangingChars="50" w:hanging="120"/>
      </w:pPr>
    </w:p>
    <w:p w14:paraId="5F6FF688" w14:textId="023DCFFB" w:rsidR="0021534A" w:rsidRDefault="0021534A" w:rsidP="0021534A">
      <w:pPr>
        <w:ind w:left="120" w:hangingChars="50" w:hanging="120"/>
      </w:pPr>
      <w:r>
        <w:lastRenderedPageBreak/>
        <w:t>、</w:t>
      </w:r>
      <w:r>
        <w:rPr>
          <w:rFonts w:hint="eastAsia"/>
          <w:noProof/>
        </w:rPr>
        <w:drawing>
          <wp:inline distT="0" distB="0" distL="0" distR="0" wp14:anchorId="6E2B955E" wp14:editId="3A75CC90">
            <wp:extent cx="6331432" cy="35909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a5b4568c750b6ac725bb5c3e9bb9.jpg@1280w_1l_2o_100s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3162" cy="359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AA08A" w14:textId="7F6B4F83" w:rsidR="0021534A" w:rsidRPr="006D6DD8" w:rsidRDefault="0021534A" w:rsidP="004E2E4E"/>
    <w:sectPr w:rsidR="0021534A" w:rsidRPr="006D6DD8">
      <w:pgSz w:w="11906" w:h="16838"/>
      <w:pgMar w:top="2495" w:right="748" w:bottom="567" w:left="720" w:header="851" w:footer="0" w:gutter="0"/>
      <w:cols w:space="720"/>
      <w:docGrid w:type="lines" w:linePitch="36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7FB665" w14:textId="77777777" w:rsidR="005B05F3" w:rsidRDefault="005B05F3">
      <w:r>
        <w:separator/>
      </w:r>
    </w:p>
  </w:endnote>
  <w:endnote w:type="continuationSeparator" w:id="0">
    <w:p w14:paraId="0C19AF7E" w14:textId="77777777" w:rsidR="005B05F3" w:rsidRDefault="005B05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FKai-SB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8DFC61" w14:textId="77777777" w:rsidR="00844DB9" w:rsidRDefault="00844DB9">
    <w:pPr>
      <w:pStyle w:val="a4"/>
      <w:rPr>
        <w:sz w:val="24"/>
        <w:szCs w:val="24"/>
      </w:rPr>
    </w:pPr>
  </w:p>
  <w:p w14:paraId="1917CFC3" w14:textId="77777777" w:rsidR="00844DB9" w:rsidRDefault="00844DB9">
    <w:pPr>
      <w:pStyle w:val="a4"/>
      <w:jc w:val="right"/>
      <w:rPr>
        <w:kern w:val="0"/>
      </w:rPr>
    </w:pPr>
  </w:p>
  <w:p w14:paraId="418A19FF" w14:textId="77777777" w:rsidR="00844DB9" w:rsidRDefault="00844DB9">
    <w:pPr>
      <w:pStyle w:val="a4"/>
      <w:rPr>
        <w:sz w:val="24"/>
        <w:szCs w:val="24"/>
      </w:rPr>
    </w:pPr>
  </w:p>
  <w:p w14:paraId="6A142147" w14:textId="77777777" w:rsidR="00844DB9" w:rsidRDefault="003B6758">
    <w:pPr>
      <w:pStyle w:val="a4"/>
      <w:jc w:val="right"/>
      <w:rPr>
        <w:sz w:val="24"/>
        <w:szCs w:val="24"/>
      </w:rPr>
    </w:pPr>
    <w:r>
      <w:rPr>
        <w:rFonts w:cs="宋体" w:hint="eastAsia"/>
        <w:kern w:val="0"/>
      </w:rPr>
      <w:t>第</w:t>
    </w:r>
    <w:r>
      <w:rPr>
        <w:kern w:val="0"/>
      </w:rPr>
      <w:fldChar w:fldCharType="begin"/>
    </w:r>
    <w:r>
      <w:rPr>
        <w:kern w:val="0"/>
      </w:rPr>
      <w:instrText xml:space="preserve"> PAGE </w:instrText>
    </w:r>
    <w:r>
      <w:rPr>
        <w:kern w:val="0"/>
      </w:rPr>
      <w:fldChar w:fldCharType="separate"/>
    </w:r>
    <w:r w:rsidR="005A2AAC">
      <w:rPr>
        <w:noProof/>
        <w:kern w:val="0"/>
      </w:rPr>
      <w:t>11</w:t>
    </w:r>
    <w:r>
      <w:rPr>
        <w:kern w:val="0"/>
      </w:rPr>
      <w:fldChar w:fldCharType="end"/>
    </w:r>
    <w:proofErr w:type="gramStart"/>
    <w:r>
      <w:rPr>
        <w:rFonts w:cs="宋体" w:hint="eastAsia"/>
        <w:kern w:val="0"/>
      </w:rPr>
      <w:t>页共</w:t>
    </w:r>
    <w:proofErr w:type="gramEnd"/>
    <w:r>
      <w:rPr>
        <w:kern w:val="0"/>
      </w:rPr>
      <w:fldChar w:fldCharType="begin"/>
    </w:r>
    <w:r>
      <w:rPr>
        <w:kern w:val="0"/>
      </w:rPr>
      <w:instrText xml:space="preserve"> NUMPAGES </w:instrText>
    </w:r>
    <w:r>
      <w:rPr>
        <w:kern w:val="0"/>
      </w:rPr>
      <w:fldChar w:fldCharType="separate"/>
    </w:r>
    <w:r w:rsidR="005A2AAC">
      <w:rPr>
        <w:noProof/>
        <w:kern w:val="0"/>
      </w:rPr>
      <w:t>11</w:t>
    </w:r>
    <w:r>
      <w:rPr>
        <w:kern w:val="0"/>
      </w:rPr>
      <w:fldChar w:fldCharType="end"/>
    </w:r>
    <w:r>
      <w:rPr>
        <w:rFonts w:cs="宋体" w:hint="eastAsia"/>
        <w:kern w:val="0"/>
      </w:rPr>
      <w:t>页</w:t>
    </w:r>
  </w:p>
  <w:p w14:paraId="214D923D" w14:textId="77777777" w:rsidR="00844DB9" w:rsidRDefault="00844DB9">
    <w:pPr>
      <w:pStyle w:val="a4"/>
      <w:rPr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213F30" w14:textId="77777777" w:rsidR="005B05F3" w:rsidRDefault="005B05F3">
      <w:r>
        <w:separator/>
      </w:r>
    </w:p>
  </w:footnote>
  <w:footnote w:type="continuationSeparator" w:id="0">
    <w:p w14:paraId="6122778D" w14:textId="77777777" w:rsidR="005B05F3" w:rsidRDefault="005B05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A"/>
    <w:multiLevelType w:val="singleLevel"/>
    <w:tmpl w:val="0000000A"/>
    <w:lvl w:ilvl="0">
      <w:start w:val="10"/>
      <w:numFmt w:val="decimal"/>
      <w:suff w:val="nothing"/>
      <w:lvlText w:val="%1、"/>
      <w:lvlJc w:val="left"/>
      <w:pPr>
        <w:ind w:left="0" w:firstLine="0"/>
      </w:pPr>
    </w:lvl>
  </w:abstractNum>
  <w:abstractNum w:abstractNumId="1">
    <w:nsid w:val="0000000B"/>
    <w:multiLevelType w:val="multilevel"/>
    <w:tmpl w:val="0000000B"/>
    <w:lvl w:ilvl="0" w:tentative="1">
      <w:start w:val="1"/>
      <w:numFmt w:val="decimal"/>
      <w:lvlText w:val="%1"/>
      <w:lvlJc w:val="left"/>
      <w:pPr>
        <w:ind w:left="558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1260" w:hanging="420"/>
      </w:pPr>
      <w:rPr>
        <w:rFonts w:ascii="微软雅黑" w:eastAsia="微软雅黑" w:hAnsi="微软雅黑" w:hint="eastAsia"/>
        <w:sz w:val="28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000000C"/>
    <w:multiLevelType w:val="multilevel"/>
    <w:tmpl w:val="0000000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000000D"/>
    <w:multiLevelType w:val="singleLevel"/>
    <w:tmpl w:val="0000000D"/>
    <w:lvl w:ilvl="0">
      <w:start w:val="2"/>
      <w:numFmt w:val="decimal"/>
      <w:suff w:val="nothing"/>
      <w:lvlText w:val="%1、"/>
      <w:lvlJc w:val="left"/>
    </w:lvl>
  </w:abstractNum>
  <w:abstractNum w:abstractNumId="4">
    <w:nsid w:val="0000000E"/>
    <w:multiLevelType w:val="singleLevel"/>
    <w:tmpl w:val="0000000E"/>
    <w:lvl w:ilvl="0">
      <w:start w:val="3"/>
      <w:numFmt w:val="decimal"/>
      <w:suff w:val="nothing"/>
      <w:lvlText w:val="（%1）"/>
      <w:lvlJc w:val="left"/>
    </w:lvl>
  </w:abstractNum>
  <w:abstractNum w:abstractNumId="5">
    <w:nsid w:val="0000000F"/>
    <w:multiLevelType w:val="multilevel"/>
    <w:tmpl w:val="0000000F"/>
    <w:lvl w:ilvl="0" w:tentative="1">
      <w:start w:val="1"/>
      <w:numFmt w:val="decimal"/>
      <w:lvlText w:val="%1.1"/>
      <w:lvlJc w:val="left"/>
      <w:pPr>
        <w:ind w:left="1260" w:hanging="420"/>
      </w:pPr>
      <w:rPr>
        <w:rFonts w:ascii="微软雅黑" w:eastAsia="微软雅黑" w:hAnsi="微软雅黑" w:hint="eastAsia"/>
        <w:sz w:val="21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2.%4"/>
      <w:lvlJc w:val="left"/>
      <w:pPr>
        <w:ind w:left="1680" w:hanging="420"/>
      </w:pPr>
      <w:rPr>
        <w:rFonts w:ascii="微软雅黑" w:eastAsia="微软雅黑" w:hAnsi="微软雅黑" w:hint="eastAsia"/>
        <w:sz w:val="21"/>
      </w:r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0000010"/>
    <w:multiLevelType w:val="multilevel"/>
    <w:tmpl w:val="00000010"/>
    <w:lvl w:ilvl="0" w:tentative="1">
      <w:start w:val="1"/>
      <w:numFmt w:val="decimal"/>
      <w:lvlText w:val="%1.1"/>
      <w:lvlJc w:val="left"/>
      <w:pPr>
        <w:ind w:left="1260" w:hanging="420"/>
      </w:pPr>
      <w:rPr>
        <w:rFonts w:ascii="微软雅黑" w:eastAsia="微软雅黑" w:hAnsi="微软雅黑" w:hint="eastAsia"/>
        <w:sz w:val="21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2.%4"/>
      <w:lvlJc w:val="left"/>
      <w:pPr>
        <w:ind w:left="1680" w:hanging="420"/>
      </w:pPr>
      <w:rPr>
        <w:rFonts w:ascii="微软雅黑" w:eastAsia="微软雅黑" w:hAnsi="微软雅黑" w:hint="eastAsia"/>
        <w:sz w:val="21"/>
      </w:r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0000011"/>
    <w:multiLevelType w:val="multilevel"/>
    <w:tmpl w:val="00000011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 w:tentative="1">
      <w:start w:val="1"/>
      <w:numFmt w:val="decimal"/>
      <w:lvlText w:val="%1.%2"/>
      <w:lvlJc w:val="left"/>
      <w:pPr>
        <w:ind w:left="992" w:hanging="567"/>
      </w:pPr>
    </w:lvl>
    <w:lvl w:ilvl="2" w:tentative="1">
      <w:start w:val="1"/>
      <w:numFmt w:val="decimal"/>
      <w:lvlText w:val="%1.%2.%3"/>
      <w:lvlJc w:val="left"/>
      <w:pPr>
        <w:ind w:left="1418" w:hanging="567"/>
      </w:pPr>
    </w:lvl>
    <w:lvl w:ilvl="3" w:tentative="1">
      <w:start w:val="1"/>
      <w:numFmt w:val="decimal"/>
      <w:lvlText w:val="%1.%2.%3.%4"/>
      <w:lvlJc w:val="left"/>
      <w:pPr>
        <w:ind w:left="1984" w:hanging="708"/>
      </w:pPr>
    </w:lvl>
    <w:lvl w:ilvl="4" w:tentative="1">
      <w:start w:val="1"/>
      <w:numFmt w:val="decimal"/>
      <w:lvlText w:val="%1.%2.%3.%4.%5"/>
      <w:lvlJc w:val="left"/>
      <w:pPr>
        <w:ind w:left="2551" w:hanging="850"/>
      </w:pPr>
    </w:lvl>
    <w:lvl w:ilvl="5" w:tentative="1">
      <w:start w:val="1"/>
      <w:numFmt w:val="decimal"/>
      <w:lvlText w:val="%1.%2.%3.%4.%5.%6"/>
      <w:lvlJc w:val="left"/>
      <w:pPr>
        <w:ind w:left="3260" w:hanging="1134"/>
      </w:pPr>
    </w:lvl>
    <w:lvl w:ilvl="6" w:tentative="1">
      <w:start w:val="1"/>
      <w:numFmt w:val="decimal"/>
      <w:lvlText w:val="%1.%2.%3.%4.%5.%6.%7"/>
      <w:lvlJc w:val="left"/>
      <w:pPr>
        <w:ind w:left="3827" w:hanging="1276"/>
      </w:pPr>
    </w:lvl>
    <w:lvl w:ilvl="7" w:tentative="1">
      <w:start w:val="1"/>
      <w:numFmt w:val="decimal"/>
      <w:lvlText w:val="%1.%2.%3.%4.%5.%6.%7.%8"/>
      <w:lvlJc w:val="left"/>
      <w:pPr>
        <w:ind w:left="4394" w:hanging="1418"/>
      </w:pPr>
    </w:lvl>
    <w:lvl w:ilvl="8" w:tentative="1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00000012"/>
    <w:multiLevelType w:val="multilevel"/>
    <w:tmpl w:val="00000012"/>
    <w:lvl w:ilvl="0">
      <w:start w:val="1"/>
      <w:numFmt w:val="decimal"/>
      <w:lvlText w:val="%1"/>
      <w:lvlJc w:val="left"/>
      <w:pPr>
        <w:ind w:left="558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1260" w:hanging="420"/>
      </w:pPr>
      <w:rPr>
        <w:rFonts w:ascii="微软雅黑" w:eastAsia="微软雅黑" w:hAnsi="微软雅黑" w:hint="eastAsia"/>
        <w:sz w:val="28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0000013"/>
    <w:multiLevelType w:val="multilevel"/>
    <w:tmpl w:val="00000013"/>
    <w:lvl w:ilvl="0" w:tentative="1">
      <w:start w:val="1"/>
      <w:numFmt w:val="decimal"/>
      <w:lvlText w:val="%1"/>
      <w:lvlJc w:val="left"/>
      <w:pPr>
        <w:ind w:left="558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1260" w:hanging="420"/>
      </w:pPr>
      <w:rPr>
        <w:rFonts w:ascii="微软雅黑" w:eastAsia="微软雅黑" w:hAnsi="微软雅黑" w:hint="eastAsia"/>
        <w:sz w:val="28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00000014"/>
    <w:multiLevelType w:val="multilevel"/>
    <w:tmpl w:val="00000014"/>
    <w:lvl w:ilvl="0" w:tentative="1">
      <w:start w:val="1"/>
      <w:numFmt w:val="decimal"/>
      <w:lvlText w:val="%1"/>
      <w:lvlJc w:val="left"/>
      <w:pPr>
        <w:ind w:left="558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1260" w:hanging="420"/>
      </w:pPr>
      <w:rPr>
        <w:rFonts w:ascii="微软雅黑" w:eastAsia="微软雅黑" w:hAnsi="微软雅黑" w:hint="eastAsia"/>
        <w:sz w:val="28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0000015"/>
    <w:multiLevelType w:val="multilevel"/>
    <w:tmpl w:val="00000015"/>
    <w:lvl w:ilvl="0" w:tentative="1">
      <w:start w:val="1"/>
      <w:numFmt w:val="decimal"/>
      <w:lvlText w:val="%1"/>
      <w:lvlJc w:val="left"/>
      <w:pPr>
        <w:ind w:left="5580" w:hanging="420"/>
      </w:pPr>
      <w:rPr>
        <w:rFonts w:hint="eastAsia"/>
      </w:rPr>
    </w:lvl>
    <w:lvl w:ilvl="1" w:tentative="1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60" w:hanging="420"/>
      </w:pPr>
      <w:rPr>
        <w:rFonts w:ascii="微软雅黑" w:eastAsia="微软雅黑" w:hAnsi="微软雅黑" w:hint="eastAsia"/>
        <w:sz w:val="28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00000016"/>
    <w:multiLevelType w:val="multilevel"/>
    <w:tmpl w:val="00000016"/>
    <w:lvl w:ilvl="0" w:tentative="1">
      <w:start w:val="1"/>
      <w:numFmt w:val="decimal"/>
      <w:lvlText w:val="%1.1"/>
      <w:lvlJc w:val="left"/>
      <w:pPr>
        <w:ind w:left="1260" w:hanging="420"/>
      </w:pPr>
      <w:rPr>
        <w:rFonts w:ascii="微软雅黑" w:eastAsia="微软雅黑" w:hAnsi="微软雅黑" w:hint="eastAsia"/>
        <w:sz w:val="21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pStyle w:val="4"/>
      <w:lvlText w:val="1.%4"/>
      <w:lvlJc w:val="left"/>
      <w:pPr>
        <w:ind w:left="562" w:hanging="420"/>
      </w:pPr>
      <w:rPr>
        <w:rFonts w:hint="eastAsia"/>
      </w:r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00000017"/>
    <w:multiLevelType w:val="multilevel"/>
    <w:tmpl w:val="00000017"/>
    <w:lvl w:ilvl="0" w:tentative="1">
      <w:start w:val="1"/>
      <w:numFmt w:val="decimal"/>
      <w:lvlText w:val="%1"/>
      <w:lvlJc w:val="left"/>
      <w:pPr>
        <w:ind w:left="558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1260" w:hanging="420"/>
      </w:pPr>
      <w:rPr>
        <w:rFonts w:ascii="微软雅黑" w:eastAsia="微软雅黑" w:hAnsi="微软雅黑" w:hint="eastAsia"/>
        <w:sz w:val="28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00000018"/>
    <w:multiLevelType w:val="multilevel"/>
    <w:tmpl w:val="00000018"/>
    <w:lvl w:ilvl="0" w:tentative="1">
      <w:start w:val="1"/>
      <w:numFmt w:val="decimal"/>
      <w:pStyle w:val="1"/>
      <w:lvlText w:val="%1."/>
      <w:lvlJc w:val="left"/>
      <w:pPr>
        <w:tabs>
          <w:tab w:val="left" w:pos="432"/>
        </w:tabs>
        <w:ind w:left="432" w:hanging="432"/>
      </w:pPr>
      <w:rPr>
        <w:rFonts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575"/>
        </w:tabs>
        <w:ind w:left="575" w:hanging="575"/>
      </w:pPr>
      <w:rPr>
        <w:rFonts w:hint="default"/>
      </w:rPr>
    </w:lvl>
    <w:lvl w:ilvl="2" w:tentative="1">
      <w:start w:val="1"/>
      <w:numFmt w:val="decimal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1">
      <w:start w:val="1"/>
      <w:numFmt w:val="decimal"/>
      <w:lvlText w:val="%1.%2.%3.%4.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4" w:tentative="1">
      <w:start w:val="1"/>
      <w:numFmt w:val="decimal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15">
    <w:nsid w:val="00000019"/>
    <w:multiLevelType w:val="multilevel"/>
    <w:tmpl w:val="00000019"/>
    <w:lvl w:ilvl="0" w:tentative="1">
      <w:start w:val="1"/>
      <w:numFmt w:val="decimal"/>
      <w:lvlText w:val="%1"/>
      <w:lvlJc w:val="left"/>
      <w:pPr>
        <w:ind w:left="558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1260" w:hanging="420"/>
      </w:pPr>
      <w:rPr>
        <w:rFonts w:ascii="微软雅黑" w:eastAsia="微软雅黑" w:hAnsi="微软雅黑" w:hint="eastAsia"/>
        <w:sz w:val="28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0000001A"/>
    <w:multiLevelType w:val="singleLevel"/>
    <w:tmpl w:val="0000001A"/>
    <w:lvl w:ilvl="0">
      <w:start w:val="1"/>
      <w:numFmt w:val="decimal"/>
      <w:suff w:val="nothing"/>
      <w:lvlText w:val="%1、"/>
      <w:lvlJc w:val="left"/>
    </w:lvl>
  </w:abstractNum>
  <w:abstractNum w:abstractNumId="17">
    <w:nsid w:val="0000001B"/>
    <w:multiLevelType w:val="multilevel"/>
    <w:tmpl w:val="0000001B"/>
    <w:lvl w:ilvl="0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8">
    <w:nsid w:val="0000001C"/>
    <w:multiLevelType w:val="singleLevel"/>
    <w:tmpl w:val="0000001C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9">
    <w:nsid w:val="0000001D"/>
    <w:multiLevelType w:val="singleLevel"/>
    <w:tmpl w:val="0000001D"/>
    <w:lvl w:ilvl="0">
      <w:start w:val="1"/>
      <w:numFmt w:val="decimal"/>
      <w:suff w:val="nothing"/>
      <w:lvlText w:val="%1、"/>
      <w:lvlJc w:val="left"/>
    </w:lvl>
  </w:abstractNum>
  <w:abstractNum w:abstractNumId="20">
    <w:nsid w:val="0000001E"/>
    <w:multiLevelType w:val="singleLevel"/>
    <w:tmpl w:val="0000001E"/>
    <w:lvl w:ilvl="0">
      <w:start w:val="6"/>
      <w:numFmt w:val="decimal"/>
      <w:suff w:val="nothing"/>
      <w:lvlText w:val="%1."/>
      <w:lvlJc w:val="left"/>
    </w:lvl>
  </w:abstractNum>
  <w:abstractNum w:abstractNumId="21">
    <w:nsid w:val="0000001F"/>
    <w:multiLevelType w:val="multilevel"/>
    <w:tmpl w:val="0000001F"/>
    <w:lvl w:ilvl="0" w:tentative="1">
      <w:start w:val="1"/>
      <w:numFmt w:val="decimal"/>
      <w:pStyle w:val="8"/>
      <w:lvlText w:val="1.1.%1"/>
      <w:lvlJc w:val="left"/>
      <w:pPr>
        <w:ind w:left="2100" w:hanging="420"/>
      </w:pPr>
      <w:rPr>
        <w:rFonts w:hint="eastAsia"/>
      </w:rPr>
    </w:lvl>
    <w:lvl w:ilvl="1" w:tentative="1">
      <w:start w:val="1"/>
      <w:numFmt w:val="lowerLetter"/>
      <w:lvlText w:val="%2)"/>
      <w:lvlJc w:val="left"/>
      <w:pPr>
        <w:ind w:left="2520" w:hanging="420"/>
      </w:pPr>
    </w:lvl>
    <w:lvl w:ilvl="2" w:tentative="1">
      <w:start w:val="1"/>
      <w:numFmt w:val="lowerRoman"/>
      <w:lvlText w:val="%3."/>
      <w:lvlJc w:val="right"/>
      <w:pPr>
        <w:ind w:left="2940" w:hanging="420"/>
      </w:pPr>
    </w:lvl>
    <w:lvl w:ilvl="3" w:tentative="1">
      <w:start w:val="1"/>
      <w:numFmt w:val="decimal"/>
      <w:lvlText w:val="%4."/>
      <w:lvlJc w:val="left"/>
      <w:pPr>
        <w:ind w:left="3360" w:hanging="420"/>
      </w:pPr>
    </w:lvl>
    <w:lvl w:ilvl="4" w:tentative="1">
      <w:start w:val="1"/>
      <w:numFmt w:val="lowerLetter"/>
      <w:lvlText w:val="%5)"/>
      <w:lvlJc w:val="left"/>
      <w:pPr>
        <w:ind w:left="3780" w:hanging="420"/>
      </w:pPr>
    </w:lvl>
    <w:lvl w:ilvl="5" w:tentative="1">
      <w:start w:val="1"/>
      <w:numFmt w:val="lowerRoman"/>
      <w:lvlText w:val="%6."/>
      <w:lvlJc w:val="right"/>
      <w:pPr>
        <w:ind w:left="4200" w:hanging="420"/>
      </w:pPr>
    </w:lvl>
    <w:lvl w:ilvl="6" w:tentative="1">
      <w:start w:val="1"/>
      <w:numFmt w:val="decimal"/>
      <w:lvlText w:val="%7."/>
      <w:lvlJc w:val="left"/>
      <w:pPr>
        <w:ind w:left="4620" w:hanging="420"/>
      </w:pPr>
    </w:lvl>
    <w:lvl w:ilvl="7" w:tentative="1">
      <w:start w:val="1"/>
      <w:numFmt w:val="lowerLetter"/>
      <w:lvlText w:val="%8)"/>
      <w:lvlJc w:val="left"/>
      <w:pPr>
        <w:ind w:left="5040" w:hanging="420"/>
      </w:pPr>
    </w:lvl>
    <w:lvl w:ilvl="8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22">
    <w:nsid w:val="0E186AF8"/>
    <w:multiLevelType w:val="hybridMultilevel"/>
    <w:tmpl w:val="DBA03CF4"/>
    <w:lvl w:ilvl="0" w:tplc="04090011">
      <w:start w:val="1"/>
      <w:numFmt w:val="decimal"/>
      <w:lvlText w:val="%1)"/>
      <w:lvlJc w:val="left"/>
      <w:pPr>
        <w:ind w:left="1750" w:hanging="420"/>
      </w:pPr>
    </w:lvl>
    <w:lvl w:ilvl="1" w:tplc="04090019" w:tentative="1">
      <w:start w:val="1"/>
      <w:numFmt w:val="lowerLetter"/>
      <w:lvlText w:val="%2)"/>
      <w:lvlJc w:val="left"/>
      <w:pPr>
        <w:ind w:left="2170" w:hanging="420"/>
      </w:pPr>
    </w:lvl>
    <w:lvl w:ilvl="2" w:tplc="0409001B" w:tentative="1">
      <w:start w:val="1"/>
      <w:numFmt w:val="lowerRoman"/>
      <w:lvlText w:val="%3."/>
      <w:lvlJc w:val="right"/>
      <w:pPr>
        <w:ind w:left="2590" w:hanging="420"/>
      </w:pPr>
    </w:lvl>
    <w:lvl w:ilvl="3" w:tplc="0409000F" w:tentative="1">
      <w:start w:val="1"/>
      <w:numFmt w:val="decimal"/>
      <w:lvlText w:val="%4."/>
      <w:lvlJc w:val="left"/>
      <w:pPr>
        <w:ind w:left="3010" w:hanging="420"/>
      </w:pPr>
    </w:lvl>
    <w:lvl w:ilvl="4" w:tplc="04090019" w:tentative="1">
      <w:start w:val="1"/>
      <w:numFmt w:val="lowerLetter"/>
      <w:lvlText w:val="%5)"/>
      <w:lvlJc w:val="left"/>
      <w:pPr>
        <w:ind w:left="3430" w:hanging="420"/>
      </w:pPr>
    </w:lvl>
    <w:lvl w:ilvl="5" w:tplc="0409001B" w:tentative="1">
      <w:start w:val="1"/>
      <w:numFmt w:val="lowerRoman"/>
      <w:lvlText w:val="%6."/>
      <w:lvlJc w:val="right"/>
      <w:pPr>
        <w:ind w:left="3850" w:hanging="420"/>
      </w:pPr>
    </w:lvl>
    <w:lvl w:ilvl="6" w:tplc="0409000F" w:tentative="1">
      <w:start w:val="1"/>
      <w:numFmt w:val="decimal"/>
      <w:lvlText w:val="%7."/>
      <w:lvlJc w:val="left"/>
      <w:pPr>
        <w:ind w:left="4270" w:hanging="420"/>
      </w:pPr>
    </w:lvl>
    <w:lvl w:ilvl="7" w:tplc="04090019" w:tentative="1">
      <w:start w:val="1"/>
      <w:numFmt w:val="lowerLetter"/>
      <w:lvlText w:val="%8)"/>
      <w:lvlJc w:val="left"/>
      <w:pPr>
        <w:ind w:left="4690" w:hanging="420"/>
      </w:pPr>
    </w:lvl>
    <w:lvl w:ilvl="8" w:tplc="0409001B" w:tentative="1">
      <w:start w:val="1"/>
      <w:numFmt w:val="lowerRoman"/>
      <w:lvlText w:val="%9."/>
      <w:lvlJc w:val="right"/>
      <w:pPr>
        <w:ind w:left="5110" w:hanging="420"/>
      </w:pPr>
    </w:lvl>
  </w:abstractNum>
  <w:abstractNum w:abstractNumId="23">
    <w:nsid w:val="1B037711"/>
    <w:multiLevelType w:val="hybridMultilevel"/>
    <w:tmpl w:val="20A8100C"/>
    <w:lvl w:ilvl="0" w:tplc="2928556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269146FE"/>
    <w:multiLevelType w:val="hybridMultilevel"/>
    <w:tmpl w:val="410E0FCE"/>
    <w:lvl w:ilvl="0" w:tplc="9168C6A6">
      <w:start w:val="1"/>
      <w:numFmt w:val="decimal"/>
      <w:lvlText w:val="2.%1"/>
      <w:lvlJc w:val="left"/>
      <w:pPr>
        <w:ind w:left="845" w:hanging="420"/>
      </w:pPr>
      <w:rPr>
        <w:rFonts w:hint="eastAsia"/>
      </w:rPr>
    </w:lvl>
    <w:lvl w:ilvl="1" w:tplc="9168C6A6">
      <w:start w:val="1"/>
      <w:numFmt w:val="decimal"/>
      <w:lvlText w:val="2.%2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2AB170AE"/>
    <w:multiLevelType w:val="hybridMultilevel"/>
    <w:tmpl w:val="932A4C7A"/>
    <w:lvl w:ilvl="0" w:tplc="04090011">
      <w:start w:val="1"/>
      <w:numFmt w:val="decimal"/>
      <w:lvlText w:val="%1)"/>
      <w:lvlJc w:val="left"/>
      <w:pPr>
        <w:ind w:left="910" w:hanging="420"/>
      </w:pPr>
    </w:lvl>
    <w:lvl w:ilvl="1" w:tplc="04090019" w:tentative="1">
      <w:start w:val="1"/>
      <w:numFmt w:val="lowerLetter"/>
      <w:lvlText w:val="%2)"/>
      <w:lvlJc w:val="left"/>
      <w:pPr>
        <w:ind w:left="1330" w:hanging="420"/>
      </w:pPr>
    </w:lvl>
    <w:lvl w:ilvl="2" w:tplc="0409001B" w:tentative="1">
      <w:start w:val="1"/>
      <w:numFmt w:val="lowerRoman"/>
      <w:lvlText w:val="%3."/>
      <w:lvlJc w:val="right"/>
      <w:pPr>
        <w:ind w:left="1750" w:hanging="420"/>
      </w:pPr>
    </w:lvl>
    <w:lvl w:ilvl="3" w:tplc="0409000F" w:tentative="1">
      <w:start w:val="1"/>
      <w:numFmt w:val="decimal"/>
      <w:lvlText w:val="%4."/>
      <w:lvlJc w:val="left"/>
      <w:pPr>
        <w:ind w:left="2170" w:hanging="420"/>
      </w:pPr>
    </w:lvl>
    <w:lvl w:ilvl="4" w:tplc="04090019" w:tentative="1">
      <w:start w:val="1"/>
      <w:numFmt w:val="lowerLetter"/>
      <w:lvlText w:val="%5)"/>
      <w:lvlJc w:val="left"/>
      <w:pPr>
        <w:ind w:left="2590" w:hanging="420"/>
      </w:pPr>
    </w:lvl>
    <w:lvl w:ilvl="5" w:tplc="0409001B" w:tentative="1">
      <w:start w:val="1"/>
      <w:numFmt w:val="lowerRoman"/>
      <w:lvlText w:val="%6."/>
      <w:lvlJc w:val="right"/>
      <w:pPr>
        <w:ind w:left="3010" w:hanging="420"/>
      </w:pPr>
    </w:lvl>
    <w:lvl w:ilvl="6" w:tplc="0409000F" w:tentative="1">
      <w:start w:val="1"/>
      <w:numFmt w:val="decimal"/>
      <w:lvlText w:val="%7."/>
      <w:lvlJc w:val="left"/>
      <w:pPr>
        <w:ind w:left="3430" w:hanging="420"/>
      </w:pPr>
    </w:lvl>
    <w:lvl w:ilvl="7" w:tplc="04090019" w:tentative="1">
      <w:start w:val="1"/>
      <w:numFmt w:val="lowerLetter"/>
      <w:lvlText w:val="%8)"/>
      <w:lvlJc w:val="left"/>
      <w:pPr>
        <w:ind w:left="3850" w:hanging="420"/>
      </w:pPr>
    </w:lvl>
    <w:lvl w:ilvl="8" w:tplc="0409001B" w:tentative="1">
      <w:start w:val="1"/>
      <w:numFmt w:val="lowerRoman"/>
      <w:lvlText w:val="%9."/>
      <w:lvlJc w:val="right"/>
      <w:pPr>
        <w:ind w:left="4270" w:hanging="420"/>
      </w:pPr>
    </w:lvl>
  </w:abstractNum>
  <w:abstractNum w:abstractNumId="26">
    <w:nsid w:val="331A273A"/>
    <w:multiLevelType w:val="multilevel"/>
    <w:tmpl w:val="EDEE500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2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7">
    <w:nsid w:val="46BF4FC1"/>
    <w:multiLevelType w:val="hybridMultilevel"/>
    <w:tmpl w:val="EC9A670A"/>
    <w:lvl w:ilvl="0" w:tplc="04090011">
      <w:start w:val="1"/>
      <w:numFmt w:val="decimal"/>
      <w:lvlText w:val="%1)"/>
      <w:lvlJc w:val="left"/>
      <w:pPr>
        <w:ind w:left="1330" w:hanging="420"/>
      </w:pPr>
    </w:lvl>
    <w:lvl w:ilvl="1" w:tplc="04090019" w:tentative="1">
      <w:start w:val="1"/>
      <w:numFmt w:val="lowerLetter"/>
      <w:lvlText w:val="%2)"/>
      <w:lvlJc w:val="left"/>
      <w:pPr>
        <w:ind w:left="1750" w:hanging="420"/>
      </w:pPr>
    </w:lvl>
    <w:lvl w:ilvl="2" w:tplc="0409001B" w:tentative="1">
      <w:start w:val="1"/>
      <w:numFmt w:val="lowerRoman"/>
      <w:lvlText w:val="%3."/>
      <w:lvlJc w:val="right"/>
      <w:pPr>
        <w:ind w:left="2170" w:hanging="420"/>
      </w:pPr>
    </w:lvl>
    <w:lvl w:ilvl="3" w:tplc="0409000F" w:tentative="1">
      <w:start w:val="1"/>
      <w:numFmt w:val="decimal"/>
      <w:lvlText w:val="%4."/>
      <w:lvlJc w:val="left"/>
      <w:pPr>
        <w:ind w:left="2590" w:hanging="420"/>
      </w:pPr>
    </w:lvl>
    <w:lvl w:ilvl="4" w:tplc="04090019" w:tentative="1">
      <w:start w:val="1"/>
      <w:numFmt w:val="lowerLetter"/>
      <w:lvlText w:val="%5)"/>
      <w:lvlJc w:val="left"/>
      <w:pPr>
        <w:ind w:left="3010" w:hanging="420"/>
      </w:pPr>
    </w:lvl>
    <w:lvl w:ilvl="5" w:tplc="0409001B" w:tentative="1">
      <w:start w:val="1"/>
      <w:numFmt w:val="lowerRoman"/>
      <w:lvlText w:val="%6."/>
      <w:lvlJc w:val="right"/>
      <w:pPr>
        <w:ind w:left="3430" w:hanging="420"/>
      </w:pPr>
    </w:lvl>
    <w:lvl w:ilvl="6" w:tplc="0409000F" w:tentative="1">
      <w:start w:val="1"/>
      <w:numFmt w:val="decimal"/>
      <w:lvlText w:val="%7."/>
      <w:lvlJc w:val="left"/>
      <w:pPr>
        <w:ind w:left="3850" w:hanging="420"/>
      </w:pPr>
    </w:lvl>
    <w:lvl w:ilvl="7" w:tplc="04090019" w:tentative="1">
      <w:start w:val="1"/>
      <w:numFmt w:val="lowerLetter"/>
      <w:lvlText w:val="%8)"/>
      <w:lvlJc w:val="left"/>
      <w:pPr>
        <w:ind w:left="4270" w:hanging="420"/>
      </w:pPr>
    </w:lvl>
    <w:lvl w:ilvl="8" w:tplc="0409001B" w:tentative="1">
      <w:start w:val="1"/>
      <w:numFmt w:val="lowerRoman"/>
      <w:lvlText w:val="%9."/>
      <w:lvlJc w:val="right"/>
      <w:pPr>
        <w:ind w:left="4690" w:hanging="420"/>
      </w:pPr>
    </w:lvl>
  </w:abstractNum>
  <w:abstractNum w:abstractNumId="28">
    <w:nsid w:val="52A37570"/>
    <w:multiLevelType w:val="multilevel"/>
    <w:tmpl w:val="EDEE500E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2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>
    <w:nsid w:val="587720EE"/>
    <w:multiLevelType w:val="hybridMultilevel"/>
    <w:tmpl w:val="6D1091B6"/>
    <w:lvl w:ilvl="0" w:tplc="368E3438">
      <w:start w:val="1"/>
      <w:numFmt w:val="decimal"/>
      <w:lvlText w:val="1.%1"/>
      <w:lvlJc w:val="left"/>
      <w:pPr>
        <w:ind w:left="845" w:hanging="420"/>
      </w:pPr>
      <w:rPr>
        <w:rFonts w:hint="eastAsia"/>
      </w:rPr>
    </w:lvl>
    <w:lvl w:ilvl="1" w:tplc="368E3438">
      <w:start w:val="1"/>
      <w:numFmt w:val="decimal"/>
      <w:lvlText w:val="1.%2"/>
      <w:lvlJc w:val="left"/>
      <w:pPr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5D041AEF"/>
    <w:multiLevelType w:val="hybridMultilevel"/>
    <w:tmpl w:val="5EF69076"/>
    <w:lvl w:ilvl="0" w:tplc="32265D60">
      <w:start w:val="1"/>
      <w:numFmt w:val="chineseCountingThousand"/>
      <w:lvlText w:val="第%1.章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71C72E8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>
    <w:nsid w:val="7B732FD0"/>
    <w:multiLevelType w:val="hybridMultilevel"/>
    <w:tmpl w:val="35489A46"/>
    <w:lvl w:ilvl="0" w:tplc="03120A9C">
      <w:start w:val="1"/>
      <w:numFmt w:val="chineseCountingThousand"/>
      <w:pStyle w:val="10"/>
      <w:lvlText w:val="第%1章"/>
      <w:lvlJc w:val="left"/>
      <w:pPr>
        <w:ind w:left="420" w:hanging="4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30"/>
        <w:szCs w:val="3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7CDE2682"/>
    <w:multiLevelType w:val="multilevel"/>
    <w:tmpl w:val="20BA05C2"/>
    <w:lvl w:ilvl="0">
      <w:start w:val="1"/>
      <w:numFmt w:val="none"/>
      <w:lvlText w:val="3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3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4">
    <w:nsid w:val="7FC2116B"/>
    <w:multiLevelType w:val="hybridMultilevel"/>
    <w:tmpl w:val="80B2C29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1"/>
  </w:num>
  <w:num w:numId="3">
    <w:abstractNumId w:val="14"/>
  </w:num>
  <w:num w:numId="4">
    <w:abstractNumId w:val="7"/>
  </w:num>
  <w:num w:numId="5">
    <w:abstractNumId w:val="18"/>
  </w:num>
  <w:num w:numId="6">
    <w:abstractNumId w:val="17"/>
  </w:num>
  <w:num w:numId="7">
    <w:abstractNumId w:val="9"/>
  </w:num>
  <w:num w:numId="8">
    <w:abstractNumId w:val="20"/>
  </w:num>
  <w:num w:numId="9">
    <w:abstractNumId w:val="19"/>
  </w:num>
  <w:num w:numId="10">
    <w:abstractNumId w:val="3"/>
  </w:num>
  <w:num w:numId="11">
    <w:abstractNumId w:val="16"/>
  </w:num>
  <w:num w:numId="12">
    <w:abstractNumId w:val="0"/>
    <w:lvlOverride w:ilvl="0">
      <w:startOverride w:val="10"/>
    </w:lvlOverride>
  </w:num>
  <w:num w:numId="13">
    <w:abstractNumId w:val="8"/>
    <w:lvlOverride w:ilvl="0">
      <w:startOverride w:val="1"/>
    </w:lvlOverride>
  </w:num>
  <w:num w:numId="14">
    <w:abstractNumId w:val="11"/>
  </w:num>
  <w:num w:numId="15">
    <w:abstractNumId w:val="1"/>
  </w:num>
  <w:num w:numId="16">
    <w:abstractNumId w:val="5"/>
  </w:num>
  <w:num w:numId="17">
    <w:abstractNumId w:val="6"/>
  </w:num>
  <w:num w:numId="18">
    <w:abstractNumId w:val="15"/>
  </w:num>
  <w:num w:numId="19">
    <w:abstractNumId w:val="10"/>
  </w:num>
  <w:num w:numId="20">
    <w:abstractNumId w:val="13"/>
  </w:num>
  <w:num w:numId="21">
    <w:abstractNumId w:val="2"/>
  </w:num>
  <w:num w:numId="22">
    <w:abstractNumId w:val="4"/>
  </w:num>
  <w:num w:numId="23">
    <w:abstractNumId w:val="30"/>
  </w:num>
  <w:num w:numId="24">
    <w:abstractNumId w:val="32"/>
  </w:num>
  <w:num w:numId="25">
    <w:abstractNumId w:val="32"/>
  </w:num>
  <w:num w:numId="26">
    <w:abstractNumId w:val="25"/>
  </w:num>
  <w:num w:numId="27">
    <w:abstractNumId w:val="27"/>
  </w:num>
  <w:num w:numId="28">
    <w:abstractNumId w:val="22"/>
  </w:num>
  <w:num w:numId="29">
    <w:abstractNumId w:val="26"/>
  </w:num>
  <w:num w:numId="30">
    <w:abstractNumId w:val="34"/>
  </w:num>
  <w:num w:numId="31">
    <w:abstractNumId w:val="32"/>
  </w:num>
  <w:num w:numId="32">
    <w:abstractNumId w:val="31"/>
  </w:num>
  <w:num w:numId="33">
    <w:abstractNumId w:val="31"/>
  </w:num>
  <w:num w:numId="34">
    <w:abstractNumId w:val="31"/>
  </w:num>
  <w:num w:numId="35">
    <w:abstractNumId w:val="28"/>
  </w:num>
  <w:num w:numId="36">
    <w:abstractNumId w:val="24"/>
  </w:num>
  <w:num w:numId="37">
    <w:abstractNumId w:val="29"/>
  </w:num>
  <w:num w:numId="38">
    <w:abstractNumId w:val="23"/>
  </w:num>
  <w:num w:numId="39">
    <w:abstractNumId w:val="31"/>
  </w:num>
  <w:num w:numId="40">
    <w:abstractNumId w:val="31"/>
  </w:num>
  <w:num w:numId="41">
    <w:abstractNumId w:val="31"/>
  </w:num>
  <w:num w:numId="42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81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DB9"/>
    <w:rsid w:val="00017270"/>
    <w:rsid w:val="000358E9"/>
    <w:rsid w:val="000C347B"/>
    <w:rsid w:val="00112F66"/>
    <w:rsid w:val="0015321E"/>
    <w:rsid w:val="001C0AC3"/>
    <w:rsid w:val="0021534A"/>
    <w:rsid w:val="002B3484"/>
    <w:rsid w:val="002C1273"/>
    <w:rsid w:val="00340D40"/>
    <w:rsid w:val="00394DDB"/>
    <w:rsid w:val="003B6758"/>
    <w:rsid w:val="003F1BE8"/>
    <w:rsid w:val="004420E5"/>
    <w:rsid w:val="0049708E"/>
    <w:rsid w:val="004B6DB9"/>
    <w:rsid w:val="004E2E4E"/>
    <w:rsid w:val="0050647C"/>
    <w:rsid w:val="005A2AAC"/>
    <w:rsid w:val="005A7214"/>
    <w:rsid w:val="005B05F3"/>
    <w:rsid w:val="005B53F3"/>
    <w:rsid w:val="006203C8"/>
    <w:rsid w:val="006C0ADA"/>
    <w:rsid w:val="006D6DD8"/>
    <w:rsid w:val="00722B7E"/>
    <w:rsid w:val="007B28C7"/>
    <w:rsid w:val="007C78D8"/>
    <w:rsid w:val="00835154"/>
    <w:rsid w:val="00844DB9"/>
    <w:rsid w:val="00887BEF"/>
    <w:rsid w:val="008D4760"/>
    <w:rsid w:val="00960F35"/>
    <w:rsid w:val="00963CCC"/>
    <w:rsid w:val="00970C7E"/>
    <w:rsid w:val="009C127C"/>
    <w:rsid w:val="00AE5E53"/>
    <w:rsid w:val="00C43679"/>
    <w:rsid w:val="00C76926"/>
    <w:rsid w:val="00C8520A"/>
    <w:rsid w:val="00CD3131"/>
    <w:rsid w:val="00DC74EB"/>
    <w:rsid w:val="00DD1A07"/>
    <w:rsid w:val="00E9431F"/>
    <w:rsid w:val="00F208A3"/>
    <w:rsid w:val="00F361CE"/>
    <w:rsid w:val="00F36CDC"/>
    <w:rsid w:val="00F94149"/>
    <w:rsid w:val="00FC6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7A159C30"/>
  <w15:docId w15:val="{F56E0B8D-237A-4FD8-8E84-35EBBE216C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361CE"/>
    <w:pPr>
      <w:widowControl w:val="0"/>
      <w:jc w:val="both"/>
    </w:pPr>
    <w:rPr>
      <w:rFonts w:eastAsia="微软雅黑"/>
      <w:kern w:val="2"/>
      <w:sz w:val="24"/>
      <w:szCs w:val="21"/>
    </w:rPr>
  </w:style>
  <w:style w:type="paragraph" w:styleId="11">
    <w:name w:val="heading 1"/>
    <w:basedOn w:val="a"/>
    <w:next w:val="a"/>
    <w:link w:val="1Char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rsid w:val="00340D40"/>
    <w:pPr>
      <w:keepNext/>
      <w:keepLines/>
      <w:spacing w:before="260" w:after="260" w:line="416" w:lineRule="auto"/>
      <w:outlineLvl w:val="1"/>
    </w:pPr>
    <w:rPr>
      <w:rFonts w:ascii="微软雅黑" w:hAnsi="微软雅黑" w:cs="Cambria"/>
      <w:bCs/>
      <w:szCs w:val="32"/>
    </w:rPr>
  </w:style>
  <w:style w:type="paragraph" w:styleId="3">
    <w:name w:val="heading 3"/>
    <w:basedOn w:val="a"/>
    <w:next w:val="a"/>
    <w:link w:val="3Char"/>
    <w:pPr>
      <w:keepNext/>
      <w:keepLines/>
      <w:spacing w:before="260" w:after="260" w:line="416" w:lineRule="auto"/>
      <w:outlineLvl w:val="2"/>
    </w:pPr>
    <w:rPr>
      <w:rFonts w:ascii="微软雅黑" w:hAnsi="微软雅黑"/>
      <w:b/>
      <w:bCs/>
      <w:sz w:val="28"/>
      <w:szCs w:val="32"/>
    </w:rPr>
  </w:style>
  <w:style w:type="paragraph" w:styleId="4">
    <w:name w:val="heading 4"/>
    <w:basedOn w:val="a"/>
    <w:next w:val="a"/>
    <w:link w:val="4Char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微软雅黑" w:hAnsi="微软雅黑" w:cs="黑体"/>
      <w:bCs/>
      <w:i/>
      <w:szCs w:val="28"/>
    </w:rPr>
  </w:style>
  <w:style w:type="paragraph" w:styleId="5">
    <w:name w:val="heading 5"/>
    <w:basedOn w:val="a"/>
    <w:next w:val="a"/>
    <w:link w:val="5Char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pPr>
      <w:keepNext/>
      <w:keepLines/>
      <w:spacing w:before="240" w:after="64" w:line="320" w:lineRule="auto"/>
      <w:outlineLvl w:val="5"/>
    </w:pPr>
    <w:rPr>
      <w:rFonts w:ascii="Arial" w:eastAsia="黑体" w:hAnsi="Arial" w:cs="Arial"/>
      <w:b/>
      <w:bCs/>
      <w:szCs w:val="24"/>
    </w:rPr>
  </w:style>
  <w:style w:type="paragraph" w:styleId="7">
    <w:name w:val="heading 7"/>
    <w:basedOn w:val="a"/>
    <w:next w:val="a"/>
    <w:link w:val="7Char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pPr>
      <w:keepNext/>
      <w:keepLines/>
      <w:numPr>
        <w:numId w:val="2"/>
      </w:numPr>
      <w:spacing w:before="240" w:after="64" w:line="320" w:lineRule="auto"/>
      <w:outlineLvl w:val="7"/>
    </w:pPr>
    <w:rPr>
      <w:rFonts w:ascii="微软雅黑" w:hAnsi="微软雅黑" w:cs="黑体"/>
      <w:i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1"/>
    <w:semiHidden/>
    <w:rPr>
      <w:b/>
      <w:bCs/>
      <w:kern w:val="44"/>
      <w:sz w:val="44"/>
      <w:szCs w:val="44"/>
    </w:rPr>
  </w:style>
  <w:style w:type="character" w:customStyle="1" w:styleId="2Char">
    <w:name w:val="标题 2 Char"/>
    <w:link w:val="2"/>
    <w:rsid w:val="00340D40"/>
    <w:rPr>
      <w:rFonts w:ascii="微软雅黑" w:eastAsia="微软雅黑" w:hAnsi="微软雅黑" w:cs="Cambria"/>
      <w:bCs/>
      <w:kern w:val="2"/>
      <w:sz w:val="24"/>
      <w:szCs w:val="32"/>
    </w:rPr>
  </w:style>
  <w:style w:type="character" w:customStyle="1" w:styleId="3Char">
    <w:name w:val="标题 3 Char"/>
    <w:link w:val="3"/>
    <w:semiHidden/>
    <w:rPr>
      <w:rFonts w:ascii="微软雅黑" w:eastAsia="微软雅黑" w:hAnsi="微软雅黑"/>
      <w:b/>
      <w:bCs/>
      <w:kern w:val="2"/>
      <w:sz w:val="28"/>
      <w:szCs w:val="32"/>
    </w:rPr>
  </w:style>
  <w:style w:type="character" w:customStyle="1" w:styleId="4Char">
    <w:name w:val="标题 4 Char"/>
    <w:link w:val="4"/>
    <w:semiHidden/>
    <w:rPr>
      <w:rFonts w:ascii="微软雅黑" w:eastAsia="微软雅黑" w:hAnsi="微软雅黑" w:cs="黑体"/>
      <w:bCs/>
      <w:i/>
      <w:kern w:val="2"/>
      <w:sz w:val="21"/>
      <w:szCs w:val="28"/>
    </w:rPr>
  </w:style>
  <w:style w:type="character" w:customStyle="1" w:styleId="5Char">
    <w:name w:val="标题 5 Char"/>
    <w:link w:val="5"/>
    <w:semiHidden/>
    <w:rPr>
      <w:b/>
      <w:bCs/>
      <w:kern w:val="2"/>
      <w:sz w:val="28"/>
      <w:szCs w:val="28"/>
    </w:rPr>
  </w:style>
  <w:style w:type="character" w:customStyle="1" w:styleId="6Char">
    <w:name w:val="标题 6 Char"/>
    <w:link w:val="6"/>
    <w:semiHidden/>
    <w:rPr>
      <w:rFonts w:ascii="Arial" w:eastAsia="黑体" w:hAnsi="Arial" w:cs="Arial"/>
      <w:b/>
      <w:bCs/>
      <w:kern w:val="2"/>
      <w:sz w:val="24"/>
      <w:szCs w:val="24"/>
    </w:rPr>
  </w:style>
  <w:style w:type="character" w:customStyle="1" w:styleId="7Char">
    <w:name w:val="标题 7 Char"/>
    <w:link w:val="7"/>
    <w:semiHidden/>
    <w:rPr>
      <w:b/>
      <w:bCs/>
      <w:sz w:val="24"/>
      <w:szCs w:val="24"/>
    </w:rPr>
  </w:style>
  <w:style w:type="character" w:customStyle="1" w:styleId="8Char">
    <w:name w:val="标题 8 Char"/>
    <w:link w:val="8"/>
    <w:semiHidden/>
    <w:rPr>
      <w:rFonts w:ascii="微软雅黑" w:eastAsia="微软雅黑" w:hAnsi="微软雅黑" w:cs="黑体"/>
      <w:i/>
      <w:kern w:val="2"/>
      <w:sz w:val="21"/>
      <w:szCs w:val="24"/>
    </w:rPr>
  </w:style>
  <w:style w:type="paragraph" w:styleId="70">
    <w:name w:val="toc 7"/>
    <w:basedOn w:val="a"/>
    <w:next w:val="a"/>
    <w:pPr>
      <w:ind w:leftChars="1200" w:left="2520"/>
    </w:pPr>
    <w:rPr>
      <w:rFonts w:ascii="Calibri" w:eastAsia="宋体" w:hAnsi="Calibri"/>
      <w:szCs w:val="22"/>
    </w:rPr>
  </w:style>
  <w:style w:type="character" w:customStyle="1" w:styleId="Char">
    <w:name w:val="文档结构图 Char"/>
    <w:link w:val="12"/>
    <w:semiHidden/>
    <w:rPr>
      <w:rFonts w:ascii="宋体" w:cs="宋体"/>
      <w:kern w:val="2"/>
      <w:sz w:val="18"/>
      <w:szCs w:val="18"/>
    </w:rPr>
  </w:style>
  <w:style w:type="paragraph" w:customStyle="1" w:styleId="12">
    <w:name w:val="文档结构图1"/>
    <w:basedOn w:val="a"/>
    <w:link w:val="Char"/>
    <w:rPr>
      <w:rFonts w:ascii="宋体" w:cs="宋体"/>
      <w:sz w:val="18"/>
      <w:szCs w:val="18"/>
    </w:rPr>
  </w:style>
  <w:style w:type="paragraph" w:styleId="a3">
    <w:name w:val="annotation text"/>
    <w:basedOn w:val="a"/>
    <w:pPr>
      <w:jc w:val="left"/>
    </w:pPr>
  </w:style>
  <w:style w:type="character" w:customStyle="1" w:styleId="Char0">
    <w:name w:val="正文文本缩进 Char"/>
    <w:link w:val="13"/>
    <w:semiHidden/>
    <w:rPr>
      <w:rFonts w:ascii="DFKai-SB" w:cs="DFKai-SB"/>
      <w:kern w:val="2"/>
      <w:sz w:val="24"/>
      <w:szCs w:val="24"/>
    </w:rPr>
  </w:style>
  <w:style w:type="paragraph" w:customStyle="1" w:styleId="13">
    <w:name w:val="正文文本缩进1"/>
    <w:basedOn w:val="a"/>
    <w:link w:val="Char0"/>
    <w:pPr>
      <w:spacing w:line="360" w:lineRule="auto"/>
      <w:ind w:firstLineChars="200" w:firstLine="480"/>
    </w:pPr>
    <w:rPr>
      <w:rFonts w:ascii="DFKai-SB" w:cs="DFKai-SB"/>
      <w:szCs w:val="24"/>
    </w:rPr>
  </w:style>
  <w:style w:type="paragraph" w:styleId="50">
    <w:name w:val="toc 5"/>
    <w:basedOn w:val="a"/>
    <w:next w:val="a"/>
    <w:pPr>
      <w:ind w:leftChars="800" w:left="1680"/>
    </w:pPr>
    <w:rPr>
      <w:rFonts w:ascii="Calibri" w:eastAsia="宋体" w:hAnsi="Calibri"/>
      <w:szCs w:val="22"/>
    </w:rPr>
  </w:style>
  <w:style w:type="paragraph" w:styleId="30">
    <w:name w:val="toc 3"/>
    <w:basedOn w:val="a"/>
    <w:next w:val="a"/>
    <w:pPr>
      <w:ind w:leftChars="400" w:left="840"/>
    </w:pPr>
  </w:style>
  <w:style w:type="paragraph" w:styleId="80">
    <w:name w:val="toc 8"/>
    <w:basedOn w:val="a"/>
    <w:next w:val="a"/>
    <w:pPr>
      <w:ind w:leftChars="1400" w:left="2940"/>
    </w:pPr>
    <w:rPr>
      <w:rFonts w:ascii="Calibri" w:eastAsia="宋体" w:hAnsi="Calibri"/>
      <w:szCs w:val="22"/>
    </w:rPr>
  </w:style>
  <w:style w:type="character" w:customStyle="1" w:styleId="Char1">
    <w:name w:val="日期 Char"/>
    <w:link w:val="14"/>
    <w:semiHidden/>
    <w:rPr>
      <w:kern w:val="2"/>
      <w:sz w:val="24"/>
      <w:szCs w:val="24"/>
    </w:rPr>
  </w:style>
  <w:style w:type="paragraph" w:customStyle="1" w:styleId="14">
    <w:name w:val="日期1"/>
    <w:basedOn w:val="a"/>
    <w:next w:val="a"/>
    <w:link w:val="Char1"/>
    <w:pPr>
      <w:ind w:leftChars="2500" w:left="100"/>
    </w:pPr>
    <w:rPr>
      <w:szCs w:val="24"/>
    </w:rPr>
  </w:style>
  <w:style w:type="paragraph" w:styleId="a4">
    <w:name w:val="footer"/>
    <w:basedOn w:val="a"/>
    <w:link w:val="Char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link w:val="a4"/>
    <w:semiHidden/>
    <w:rPr>
      <w:sz w:val="18"/>
      <w:szCs w:val="18"/>
    </w:rPr>
  </w:style>
  <w:style w:type="paragraph" w:styleId="a5">
    <w:name w:val="header"/>
    <w:basedOn w:val="a"/>
    <w:link w:val="Char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link w:val="a5"/>
    <w:semiHidden/>
    <w:rPr>
      <w:sz w:val="18"/>
      <w:szCs w:val="18"/>
    </w:rPr>
  </w:style>
  <w:style w:type="paragraph" w:styleId="15">
    <w:name w:val="toc 1"/>
    <w:basedOn w:val="a"/>
    <w:next w:val="a"/>
    <w:uiPriority w:val="39"/>
  </w:style>
  <w:style w:type="paragraph" w:styleId="40">
    <w:name w:val="toc 4"/>
    <w:basedOn w:val="a"/>
    <w:next w:val="a"/>
    <w:pPr>
      <w:ind w:leftChars="600" w:left="1260"/>
    </w:pPr>
    <w:rPr>
      <w:rFonts w:ascii="Calibri" w:eastAsia="宋体" w:hAnsi="Calibri"/>
      <w:szCs w:val="22"/>
    </w:rPr>
  </w:style>
  <w:style w:type="paragraph" w:styleId="a6">
    <w:name w:val="Subtitle"/>
    <w:basedOn w:val="a"/>
    <w:next w:val="a"/>
    <w:link w:val="Char4"/>
    <w:pPr>
      <w:spacing w:before="240" w:after="60" w:line="312" w:lineRule="auto"/>
      <w:jc w:val="center"/>
      <w:outlineLvl w:val="1"/>
    </w:pPr>
    <w:rPr>
      <w:rFonts w:ascii="Cambria" w:hAnsi="Cambria" w:cs="Cambria"/>
      <w:b/>
      <w:bCs/>
      <w:kern w:val="28"/>
      <w:sz w:val="32"/>
      <w:szCs w:val="32"/>
    </w:rPr>
  </w:style>
  <w:style w:type="character" w:customStyle="1" w:styleId="Char4">
    <w:name w:val="副标题 Char"/>
    <w:link w:val="a6"/>
    <w:semiHidden/>
    <w:rPr>
      <w:rFonts w:ascii="Cambria" w:hAnsi="Cambria" w:cs="Cambria"/>
      <w:b/>
      <w:bCs/>
      <w:kern w:val="28"/>
      <w:sz w:val="32"/>
      <w:szCs w:val="32"/>
    </w:rPr>
  </w:style>
  <w:style w:type="paragraph" w:styleId="60">
    <w:name w:val="toc 6"/>
    <w:basedOn w:val="a"/>
    <w:next w:val="a"/>
    <w:pPr>
      <w:ind w:leftChars="1000" w:left="2100"/>
    </w:pPr>
    <w:rPr>
      <w:rFonts w:ascii="Calibri" w:eastAsia="宋体" w:hAnsi="Calibri"/>
      <w:szCs w:val="22"/>
    </w:rPr>
  </w:style>
  <w:style w:type="paragraph" w:styleId="20">
    <w:name w:val="toc 2"/>
    <w:basedOn w:val="a"/>
    <w:next w:val="a"/>
    <w:uiPriority w:val="39"/>
    <w:pPr>
      <w:ind w:leftChars="200" w:left="420"/>
    </w:pPr>
  </w:style>
  <w:style w:type="paragraph" w:styleId="9">
    <w:name w:val="toc 9"/>
    <w:basedOn w:val="a"/>
    <w:next w:val="a"/>
    <w:pPr>
      <w:ind w:leftChars="1600" w:left="3360"/>
    </w:pPr>
    <w:rPr>
      <w:rFonts w:ascii="Calibri" w:eastAsia="宋体" w:hAnsi="Calibri"/>
      <w:szCs w:val="22"/>
    </w:rPr>
  </w:style>
  <w:style w:type="paragraph" w:styleId="a7">
    <w:name w:val="Title"/>
    <w:basedOn w:val="a"/>
    <w:next w:val="a"/>
    <w:link w:val="Char5"/>
    <w:pPr>
      <w:spacing w:before="240" w:after="60"/>
      <w:jc w:val="center"/>
      <w:outlineLvl w:val="0"/>
    </w:pPr>
    <w:rPr>
      <w:rFonts w:ascii="Cambria" w:hAnsi="Cambria" w:cs="黑体"/>
      <w:b/>
      <w:bCs/>
      <w:sz w:val="32"/>
      <w:szCs w:val="32"/>
    </w:rPr>
  </w:style>
  <w:style w:type="character" w:customStyle="1" w:styleId="Char5">
    <w:name w:val="标题 Char"/>
    <w:link w:val="a7"/>
    <w:semiHidden/>
    <w:rPr>
      <w:rFonts w:ascii="Cambria" w:eastAsia="微软雅黑" w:hAnsi="Cambria" w:cs="黑体"/>
      <w:b/>
      <w:bCs/>
      <w:kern w:val="2"/>
      <w:sz w:val="32"/>
      <w:szCs w:val="32"/>
    </w:rPr>
  </w:style>
  <w:style w:type="paragraph" w:customStyle="1" w:styleId="1">
    <w:name w:val="样式1"/>
    <w:basedOn w:val="a"/>
    <w:pPr>
      <w:numPr>
        <w:numId w:val="3"/>
      </w:numPr>
    </w:pPr>
  </w:style>
  <w:style w:type="character" w:styleId="a8">
    <w:name w:val="Strong"/>
    <w:basedOn w:val="a0"/>
    <w:rPr>
      <w:b/>
      <w:bCs/>
    </w:rPr>
  </w:style>
  <w:style w:type="character" w:styleId="a9">
    <w:name w:val="FollowedHyperlink"/>
    <w:rPr>
      <w:color w:val="800080"/>
      <w:u w:val="single"/>
    </w:rPr>
  </w:style>
  <w:style w:type="character" w:styleId="aa">
    <w:name w:val="Emphasis"/>
    <w:rPr>
      <w:color w:val="auto"/>
    </w:rPr>
  </w:style>
  <w:style w:type="character" w:styleId="ab">
    <w:name w:val="Hyperlink"/>
    <w:uiPriority w:val="99"/>
    <w:rPr>
      <w:color w:val="auto"/>
      <w:u w:val="single"/>
    </w:rPr>
  </w:style>
  <w:style w:type="paragraph" w:customStyle="1" w:styleId="CharChar">
    <w:name w:val="批注框文本 Char Char"/>
    <w:basedOn w:val="a"/>
    <w:link w:val="CharCharCharChar"/>
    <w:rPr>
      <w:sz w:val="2"/>
      <w:szCs w:val="2"/>
    </w:rPr>
  </w:style>
  <w:style w:type="paragraph" w:customStyle="1" w:styleId="font5">
    <w:name w:val="font5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18"/>
      <w:szCs w:val="18"/>
    </w:rPr>
  </w:style>
  <w:style w:type="paragraph" w:customStyle="1" w:styleId="xl64">
    <w:name w:val="xl64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66">
    <w:name w:val="xl66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Cs w:val="24"/>
    </w:rPr>
  </w:style>
  <w:style w:type="paragraph" w:customStyle="1" w:styleId="xl71">
    <w:name w:val="xl71"/>
    <w:basedOn w:val="a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Cs w:val="24"/>
    </w:rPr>
  </w:style>
  <w:style w:type="paragraph" w:customStyle="1" w:styleId="16">
    <w:name w:val="列出段落1"/>
    <w:basedOn w:val="a"/>
    <w:link w:val="Char6"/>
    <w:pPr>
      <w:ind w:firstLineChars="200" w:firstLine="420"/>
    </w:pPr>
  </w:style>
  <w:style w:type="paragraph" w:customStyle="1" w:styleId="17">
    <w:name w:val="普通(网站)1"/>
    <w:basedOn w:val="a"/>
    <w:pPr>
      <w:widowControl/>
      <w:spacing w:before="100" w:beforeAutospacing="1" w:after="100" w:afterAutospacing="1" w:line="360" w:lineRule="auto"/>
    </w:pPr>
    <w:rPr>
      <w:rFonts w:ascii="宋体" w:hAnsi="宋体" w:cs="宋体"/>
      <w:kern w:val="0"/>
      <w:szCs w:val="24"/>
    </w:rPr>
  </w:style>
  <w:style w:type="paragraph" w:customStyle="1" w:styleId="xl65">
    <w:name w:val="xl65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Cs w:val="24"/>
    </w:rPr>
  </w:style>
  <w:style w:type="paragraph" w:customStyle="1" w:styleId="xl69">
    <w:name w:val="xl69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Cs w:val="24"/>
    </w:rPr>
  </w:style>
  <w:style w:type="paragraph" w:customStyle="1" w:styleId="xl75">
    <w:name w:val="xl75"/>
    <w:basedOn w:val="a"/>
    <w:pPr>
      <w:widowControl/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Cs w:val="24"/>
    </w:rPr>
  </w:style>
  <w:style w:type="paragraph" w:customStyle="1" w:styleId="xl77">
    <w:name w:val="xl77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Cs w:val="24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xl63">
    <w:name w:val="xl63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Cs w:val="24"/>
    </w:rPr>
  </w:style>
  <w:style w:type="paragraph" w:customStyle="1" w:styleId="xl68">
    <w:name w:val="xl68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Cs w:val="24"/>
    </w:rPr>
  </w:style>
  <w:style w:type="paragraph" w:customStyle="1" w:styleId="xl70">
    <w:name w:val="xl70"/>
    <w:basedOn w:val="a"/>
    <w:pPr>
      <w:widowControl/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Cs w:val="24"/>
    </w:rPr>
  </w:style>
  <w:style w:type="paragraph" w:customStyle="1" w:styleId="xl72">
    <w:name w:val="xl72"/>
    <w:basedOn w:val="a"/>
    <w:pPr>
      <w:widowControl/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Cs w:val="24"/>
    </w:rPr>
  </w:style>
  <w:style w:type="paragraph" w:customStyle="1" w:styleId="xl76">
    <w:name w:val="xl76"/>
    <w:basedOn w:val="a"/>
    <w:pPr>
      <w:widowControl/>
      <w:pBdr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eastAsia="宋体" w:hAnsi="宋体" w:cs="宋体"/>
      <w:kern w:val="0"/>
      <w:szCs w:val="24"/>
    </w:rPr>
  </w:style>
  <w:style w:type="paragraph" w:customStyle="1" w:styleId="xl74">
    <w:name w:val="xl74"/>
    <w:basedOn w:val="a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Cs w:val="24"/>
    </w:rPr>
  </w:style>
  <w:style w:type="paragraph" w:customStyle="1" w:styleId="ac">
    <w:name w:val="三级标题"/>
    <w:basedOn w:val="a"/>
    <w:pPr>
      <w:adjustRightInd w:val="0"/>
      <w:snapToGrid w:val="0"/>
      <w:spacing w:line="400" w:lineRule="exact"/>
      <w:ind w:firstLineChars="200" w:firstLine="200"/>
      <w:jc w:val="left"/>
    </w:pPr>
    <w:rPr>
      <w:rFonts w:eastAsia="宋体"/>
      <w:b/>
      <w:szCs w:val="24"/>
    </w:rPr>
  </w:style>
  <w:style w:type="paragraph" w:customStyle="1" w:styleId="font6">
    <w:name w:val="font6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xl73">
    <w:name w:val="xl73"/>
    <w:basedOn w:val="a"/>
    <w:pPr>
      <w:widowControl/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宋体" w:eastAsia="宋体" w:hAnsi="宋体" w:cs="宋体"/>
      <w:kern w:val="0"/>
      <w:szCs w:val="24"/>
    </w:rPr>
  </w:style>
  <w:style w:type="paragraph" w:customStyle="1" w:styleId="xl67">
    <w:name w:val="xl67"/>
    <w:basedOn w:val="a"/>
    <w:pPr>
      <w:widowControl/>
      <w:spacing w:before="100" w:beforeAutospacing="1" w:after="100" w:afterAutospacing="1"/>
      <w:jc w:val="center"/>
    </w:pPr>
    <w:rPr>
      <w:rFonts w:ascii="宋体" w:eastAsia="宋体" w:hAnsi="宋体" w:cs="宋体"/>
      <w:kern w:val="0"/>
      <w:szCs w:val="24"/>
    </w:rPr>
  </w:style>
  <w:style w:type="paragraph" w:customStyle="1" w:styleId="18">
    <w:name w:val="文本块1"/>
    <w:basedOn w:val="a"/>
    <w:pPr>
      <w:spacing w:after="160" w:line="310" w:lineRule="exact"/>
      <w:ind w:left="181" w:right="483"/>
    </w:pPr>
    <w:rPr>
      <w:rFonts w:ascii="DFKai-SB" w:cs="DFKai-SB"/>
      <w:szCs w:val="24"/>
    </w:rPr>
  </w:style>
  <w:style w:type="paragraph" w:customStyle="1" w:styleId="19">
    <w:name w:val="无间隔1"/>
    <w:pPr>
      <w:widowControl w:val="0"/>
      <w:jc w:val="both"/>
    </w:pPr>
    <w:rPr>
      <w:kern w:val="2"/>
      <w:sz w:val="21"/>
      <w:szCs w:val="21"/>
    </w:rPr>
  </w:style>
  <w:style w:type="paragraph" w:customStyle="1" w:styleId="font0">
    <w:name w:val="font0"/>
    <w:basedOn w:val="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paragraph" w:customStyle="1" w:styleId="1a">
    <w:name w:val="正文缩进1"/>
    <w:basedOn w:val="a"/>
    <w:pPr>
      <w:snapToGrid w:val="0"/>
      <w:spacing w:line="360" w:lineRule="auto"/>
      <w:ind w:firstLineChars="200" w:firstLine="420"/>
    </w:pPr>
    <w:rPr>
      <w:color w:val="000000"/>
    </w:rPr>
  </w:style>
  <w:style w:type="paragraph" w:customStyle="1" w:styleId="21">
    <w:name w:val="列出段落2"/>
    <w:basedOn w:val="a"/>
    <w:pPr>
      <w:ind w:firstLineChars="200" w:firstLine="420"/>
    </w:pPr>
  </w:style>
  <w:style w:type="paragraph" w:customStyle="1" w:styleId="22">
    <w:name w:val="正文文本缩进2"/>
    <w:basedOn w:val="a"/>
    <w:pPr>
      <w:spacing w:line="360" w:lineRule="auto"/>
      <w:ind w:firstLineChars="200" w:firstLine="480"/>
    </w:pPr>
    <w:rPr>
      <w:rFonts w:ascii="DFKai-SB" w:eastAsia="DFKai-SB" w:hAnsi="DFKai-SB" w:cs="DFKai-SB" w:hint="eastAsia"/>
      <w:szCs w:val="24"/>
    </w:rPr>
  </w:style>
  <w:style w:type="character" w:customStyle="1" w:styleId="CharCharCharChar">
    <w:name w:val="批注框文本 Char Char Char Char"/>
    <w:basedOn w:val="a0"/>
    <w:link w:val="CharChar"/>
    <w:semiHidden/>
    <w:rPr>
      <w:sz w:val="2"/>
      <w:szCs w:val="2"/>
    </w:rPr>
  </w:style>
  <w:style w:type="character" w:customStyle="1" w:styleId="apple-style-span">
    <w:name w:val="apple-style-span"/>
    <w:basedOn w:val="a0"/>
  </w:style>
  <w:style w:type="character" w:customStyle="1" w:styleId="1b">
    <w:name w:val="页码1"/>
    <w:basedOn w:val="a0"/>
  </w:style>
  <w:style w:type="character" w:customStyle="1" w:styleId="Char6">
    <w:name w:val="列出段落 Char"/>
    <w:link w:val="16"/>
    <w:semiHidden/>
    <w:rPr>
      <w:kern w:val="2"/>
      <w:sz w:val="21"/>
      <w:szCs w:val="21"/>
    </w:rPr>
  </w:style>
  <w:style w:type="character" w:styleId="ad">
    <w:name w:val="annotation reference"/>
    <w:basedOn w:val="a0"/>
    <w:uiPriority w:val="99"/>
    <w:semiHidden/>
    <w:unhideWhenUsed/>
    <w:rPr>
      <w:sz w:val="21"/>
      <w:szCs w:val="21"/>
    </w:rPr>
  </w:style>
  <w:style w:type="paragraph" w:styleId="ae">
    <w:name w:val="Balloon Text"/>
    <w:basedOn w:val="a"/>
    <w:link w:val="Char7"/>
    <w:uiPriority w:val="99"/>
    <w:semiHidden/>
    <w:unhideWhenUsed/>
    <w:rsid w:val="00FC6313"/>
    <w:rPr>
      <w:sz w:val="18"/>
      <w:szCs w:val="18"/>
    </w:rPr>
  </w:style>
  <w:style w:type="character" w:customStyle="1" w:styleId="Char7">
    <w:name w:val="批注框文本 Char"/>
    <w:basedOn w:val="a0"/>
    <w:link w:val="ae"/>
    <w:uiPriority w:val="99"/>
    <w:semiHidden/>
    <w:rsid w:val="00FC6313"/>
    <w:rPr>
      <w:rFonts w:eastAsia="微软雅黑"/>
      <w:kern w:val="2"/>
      <w:sz w:val="18"/>
      <w:szCs w:val="18"/>
    </w:rPr>
  </w:style>
  <w:style w:type="paragraph" w:styleId="af">
    <w:name w:val="List Paragraph"/>
    <w:basedOn w:val="a"/>
    <w:uiPriority w:val="34"/>
    <w:qFormat/>
    <w:rsid w:val="00FC6313"/>
    <w:pPr>
      <w:ind w:firstLineChars="200" w:firstLine="420"/>
    </w:pPr>
  </w:style>
  <w:style w:type="paragraph" w:customStyle="1" w:styleId="10">
    <w:name w:val="标题1"/>
    <w:basedOn w:val="af"/>
    <w:rsid w:val="00FC6313"/>
    <w:pPr>
      <w:numPr>
        <w:numId w:val="24"/>
      </w:numPr>
      <w:spacing w:beforeLines="10" w:before="36" w:line="480" w:lineRule="auto"/>
      <w:ind w:firstLineChars="0" w:firstLine="0"/>
      <w:jc w:val="center"/>
      <w:outlineLvl w:val="0"/>
    </w:pPr>
    <w:rPr>
      <w:rFonts w:ascii="微软雅黑" w:hAnsi="微软雅黑" w:cs="宋体"/>
      <w:b/>
      <w:bCs/>
      <w:sz w:val="36"/>
      <w:szCs w:val="36"/>
    </w:rPr>
  </w:style>
  <w:style w:type="paragraph" w:styleId="TOC">
    <w:name w:val="TOC Heading"/>
    <w:basedOn w:val="11"/>
    <w:next w:val="a"/>
    <w:uiPriority w:val="39"/>
    <w:unhideWhenUsed/>
    <w:qFormat/>
    <w:rsid w:val="00DC74E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317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43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722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77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Colors" Target="diagrams/colors1.xml"/><Relationship Id="rId18" Type="http://schemas.openxmlformats.org/officeDocument/2006/relationships/image" Target="media/image4.png"/><Relationship Id="rId3" Type="http://schemas.openxmlformats.org/officeDocument/2006/relationships/numbering" Target="numbering.xml"/><Relationship Id="rId21" Type="http://schemas.openxmlformats.org/officeDocument/2006/relationships/image" Target="media/image7.jpeg"/><Relationship Id="rId7" Type="http://schemas.openxmlformats.org/officeDocument/2006/relationships/footnotes" Target="footnotes.xml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Layout" Target="diagrams/layout1.xml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1.png"/><Relationship Id="rId23" Type="http://schemas.openxmlformats.org/officeDocument/2006/relationships/fontTable" Target="fontTable.xml"/><Relationship Id="rId10" Type="http://schemas.openxmlformats.org/officeDocument/2006/relationships/diagramData" Target="diagrams/data1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microsoft.com/office/2007/relationships/diagramDrawing" Target="diagrams/drawing1.xml"/><Relationship Id="rId22" Type="http://schemas.openxmlformats.org/officeDocument/2006/relationships/image" Target="media/image8.jp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2B95F00-05E2-4E9D-99AC-0BD05AA0031E}" type="doc">
      <dgm:prSet loTypeId="urn:microsoft.com/office/officeart/2005/8/layout/hierarchy3" loCatId="hierarchy" qsTypeId="urn:microsoft.com/office/officeart/2005/8/quickstyle/simple3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67105493-A697-4AF1-9298-58BDC827BC25}">
      <dgm:prSet phldrT="[文本]" custT="1"/>
      <dgm:spPr/>
      <dgm:t>
        <a:bodyPr/>
        <a:lstStyle/>
        <a:p>
          <a:pPr algn="ctr"/>
          <a:r>
            <a:rPr lang="zh-CN" altLang="en-US" sz="1800"/>
            <a:t>用户管理</a:t>
          </a:r>
        </a:p>
      </dgm:t>
    </dgm:pt>
    <dgm:pt modelId="{ACEF4F40-84F8-4D46-9956-6B6CA45C02E2}" type="parTrans" cxnId="{7C5B7D0D-467E-494D-94DE-615B65476F7F}">
      <dgm:prSet/>
      <dgm:spPr/>
      <dgm:t>
        <a:bodyPr/>
        <a:lstStyle/>
        <a:p>
          <a:pPr algn="ctr"/>
          <a:endParaRPr lang="zh-CN" altLang="en-US"/>
        </a:p>
      </dgm:t>
    </dgm:pt>
    <dgm:pt modelId="{3AA23F32-C24D-4E7E-B664-035B0BD25A91}" type="sibTrans" cxnId="{7C5B7D0D-467E-494D-94DE-615B65476F7F}">
      <dgm:prSet/>
      <dgm:spPr/>
      <dgm:t>
        <a:bodyPr/>
        <a:lstStyle/>
        <a:p>
          <a:pPr algn="ctr"/>
          <a:endParaRPr lang="zh-CN" altLang="en-US"/>
        </a:p>
      </dgm:t>
    </dgm:pt>
    <dgm:pt modelId="{F957BC81-DEFB-48C5-8759-54916E04C104}">
      <dgm:prSet phldrT="[文本]" custT="1"/>
      <dgm:spPr/>
      <dgm:t>
        <a:bodyPr/>
        <a:lstStyle/>
        <a:p>
          <a:pPr algn="ctr"/>
          <a:r>
            <a:rPr lang="zh-CN" altLang="en-US" sz="1600"/>
            <a:t>账户管理</a:t>
          </a:r>
        </a:p>
      </dgm:t>
    </dgm:pt>
    <dgm:pt modelId="{E6BE75E8-66F4-4523-8C49-EB672003DB6D}" type="parTrans" cxnId="{DD6D5335-E0B4-4645-BD25-76D6B827F4D0}">
      <dgm:prSet/>
      <dgm:spPr/>
      <dgm:t>
        <a:bodyPr/>
        <a:lstStyle/>
        <a:p>
          <a:pPr algn="ctr"/>
          <a:endParaRPr lang="zh-CN" altLang="en-US"/>
        </a:p>
      </dgm:t>
    </dgm:pt>
    <dgm:pt modelId="{4761DC45-A95B-4715-ADAF-28AAA4288ECC}" type="sibTrans" cxnId="{DD6D5335-E0B4-4645-BD25-76D6B827F4D0}">
      <dgm:prSet/>
      <dgm:spPr/>
      <dgm:t>
        <a:bodyPr/>
        <a:lstStyle/>
        <a:p>
          <a:pPr algn="ctr"/>
          <a:endParaRPr lang="zh-CN" altLang="en-US"/>
        </a:p>
      </dgm:t>
    </dgm:pt>
    <dgm:pt modelId="{0D9C792C-BE6D-49AA-B40A-5B6D99024A5F}">
      <dgm:prSet phldrT="[文本]" custT="1"/>
      <dgm:spPr/>
      <dgm:t>
        <a:bodyPr/>
        <a:lstStyle/>
        <a:p>
          <a:pPr algn="ctr"/>
          <a:r>
            <a:rPr lang="zh-CN" altLang="en-US" sz="1600"/>
            <a:t>角色管理</a:t>
          </a:r>
        </a:p>
      </dgm:t>
    </dgm:pt>
    <dgm:pt modelId="{D05B1B37-98B8-45FA-86AF-906646AF9C31}" type="parTrans" cxnId="{8FF12F26-2529-491E-B117-0C879BA038AF}">
      <dgm:prSet/>
      <dgm:spPr/>
      <dgm:t>
        <a:bodyPr/>
        <a:lstStyle/>
        <a:p>
          <a:pPr algn="ctr"/>
          <a:endParaRPr lang="zh-CN" altLang="en-US"/>
        </a:p>
      </dgm:t>
    </dgm:pt>
    <dgm:pt modelId="{6C36ED9D-C7B4-4547-98A9-20CF698B47C0}" type="sibTrans" cxnId="{8FF12F26-2529-491E-B117-0C879BA038AF}">
      <dgm:prSet/>
      <dgm:spPr/>
      <dgm:t>
        <a:bodyPr/>
        <a:lstStyle/>
        <a:p>
          <a:pPr algn="ctr"/>
          <a:endParaRPr lang="zh-CN" altLang="en-US"/>
        </a:p>
      </dgm:t>
    </dgm:pt>
    <dgm:pt modelId="{2844246C-28B8-40D9-B6D3-5F30DA7C55F5}">
      <dgm:prSet phldrT="[文本]" custT="1"/>
      <dgm:spPr/>
      <dgm:t>
        <a:bodyPr/>
        <a:lstStyle/>
        <a:p>
          <a:pPr algn="ctr"/>
          <a:r>
            <a:rPr lang="zh-CN" altLang="en-US" sz="1800"/>
            <a:t>广告管理</a:t>
          </a:r>
        </a:p>
      </dgm:t>
    </dgm:pt>
    <dgm:pt modelId="{C532519A-5C48-42EE-93E8-C4F0EBE88E5E}" type="parTrans" cxnId="{15C9DD27-859D-4771-A4C0-A426697320F5}">
      <dgm:prSet/>
      <dgm:spPr/>
      <dgm:t>
        <a:bodyPr/>
        <a:lstStyle/>
        <a:p>
          <a:pPr algn="ctr"/>
          <a:endParaRPr lang="zh-CN" altLang="en-US"/>
        </a:p>
      </dgm:t>
    </dgm:pt>
    <dgm:pt modelId="{A8CA516A-0AAA-4DEC-B52B-05982A981385}" type="sibTrans" cxnId="{15C9DD27-859D-4771-A4C0-A426697320F5}">
      <dgm:prSet/>
      <dgm:spPr/>
      <dgm:t>
        <a:bodyPr/>
        <a:lstStyle/>
        <a:p>
          <a:pPr algn="ctr"/>
          <a:endParaRPr lang="zh-CN" altLang="en-US"/>
        </a:p>
      </dgm:t>
    </dgm:pt>
    <dgm:pt modelId="{0E929EF2-0531-4BB2-9105-72E91D8A1F63}">
      <dgm:prSet phldrT="[文本]" custT="1"/>
      <dgm:spPr/>
      <dgm:t>
        <a:bodyPr/>
        <a:lstStyle/>
        <a:p>
          <a:pPr algn="ctr"/>
          <a:r>
            <a:rPr lang="zh-CN" altLang="en-US" sz="1600"/>
            <a:t>分发管理</a:t>
          </a:r>
        </a:p>
      </dgm:t>
    </dgm:pt>
    <dgm:pt modelId="{2D7CB6A3-2E78-48D9-9BB8-5B64DCA84486}" type="parTrans" cxnId="{6954A1C8-5414-42EE-AD3F-6579C850376B}">
      <dgm:prSet/>
      <dgm:spPr/>
      <dgm:t>
        <a:bodyPr/>
        <a:lstStyle/>
        <a:p>
          <a:pPr algn="ctr"/>
          <a:endParaRPr lang="zh-CN" altLang="en-US"/>
        </a:p>
      </dgm:t>
    </dgm:pt>
    <dgm:pt modelId="{A5356EA4-1441-4CF4-AFCE-04096B8343A1}" type="sibTrans" cxnId="{6954A1C8-5414-42EE-AD3F-6579C850376B}">
      <dgm:prSet/>
      <dgm:spPr/>
      <dgm:t>
        <a:bodyPr/>
        <a:lstStyle/>
        <a:p>
          <a:pPr algn="ctr"/>
          <a:endParaRPr lang="zh-CN" altLang="en-US"/>
        </a:p>
      </dgm:t>
    </dgm:pt>
    <dgm:pt modelId="{C84772A1-A6FE-493F-8EE0-B0FA911B19EE}">
      <dgm:prSet phldrT="[文本]" custT="1"/>
      <dgm:spPr/>
      <dgm:t>
        <a:bodyPr/>
        <a:lstStyle/>
        <a:p>
          <a:pPr algn="ctr"/>
          <a:r>
            <a:rPr lang="zh-CN" altLang="en-US" sz="1600"/>
            <a:t>素材管理</a:t>
          </a:r>
        </a:p>
      </dgm:t>
    </dgm:pt>
    <dgm:pt modelId="{AC688CFE-8756-4430-88B8-413F23D03517}" type="parTrans" cxnId="{7755D644-0880-43C3-9A33-13E63D5237E4}">
      <dgm:prSet/>
      <dgm:spPr/>
      <dgm:t>
        <a:bodyPr/>
        <a:lstStyle/>
        <a:p>
          <a:pPr algn="ctr"/>
          <a:endParaRPr lang="zh-CN" altLang="en-US"/>
        </a:p>
      </dgm:t>
    </dgm:pt>
    <dgm:pt modelId="{42AB5126-343D-4DB9-803A-C1BB3CDD7B82}" type="sibTrans" cxnId="{7755D644-0880-43C3-9A33-13E63D5237E4}">
      <dgm:prSet/>
      <dgm:spPr/>
      <dgm:t>
        <a:bodyPr/>
        <a:lstStyle/>
        <a:p>
          <a:pPr algn="ctr"/>
          <a:endParaRPr lang="zh-CN" altLang="en-US"/>
        </a:p>
      </dgm:t>
    </dgm:pt>
    <dgm:pt modelId="{CEF5496F-EE22-4A34-A674-9C0E7EFE1487}">
      <dgm:prSet phldrT="[文本]" custT="1"/>
      <dgm:spPr/>
      <dgm:t>
        <a:bodyPr/>
        <a:lstStyle/>
        <a:p>
          <a:pPr algn="ctr"/>
          <a:r>
            <a:rPr lang="zh-CN" altLang="en-US" sz="1800"/>
            <a:t>数据管理</a:t>
          </a:r>
        </a:p>
      </dgm:t>
    </dgm:pt>
    <dgm:pt modelId="{F2A4A1D7-9ACC-4CE5-AAE1-FF5009F2F433}" type="parTrans" cxnId="{2E074EF1-5C0E-4590-8671-A22CDFD1E6CF}">
      <dgm:prSet/>
      <dgm:spPr/>
      <dgm:t>
        <a:bodyPr/>
        <a:lstStyle/>
        <a:p>
          <a:pPr algn="ctr"/>
          <a:endParaRPr lang="zh-CN" altLang="en-US"/>
        </a:p>
      </dgm:t>
    </dgm:pt>
    <dgm:pt modelId="{A2199850-F960-4D1A-BFAF-217071ECC269}" type="sibTrans" cxnId="{2E074EF1-5C0E-4590-8671-A22CDFD1E6CF}">
      <dgm:prSet/>
      <dgm:spPr/>
      <dgm:t>
        <a:bodyPr/>
        <a:lstStyle/>
        <a:p>
          <a:pPr algn="ctr"/>
          <a:endParaRPr lang="zh-CN" altLang="en-US"/>
        </a:p>
      </dgm:t>
    </dgm:pt>
    <dgm:pt modelId="{0C020762-CBF5-4E33-B3F4-BBB3F1A8B11B}">
      <dgm:prSet phldrT="[文本]" custT="1"/>
      <dgm:spPr/>
      <dgm:t>
        <a:bodyPr/>
        <a:lstStyle/>
        <a:p>
          <a:pPr algn="ctr"/>
          <a:r>
            <a:rPr lang="zh-CN" altLang="en-US" sz="1600"/>
            <a:t>运营数据管理</a:t>
          </a:r>
        </a:p>
      </dgm:t>
    </dgm:pt>
    <dgm:pt modelId="{B3B9E287-921A-4D5E-B2DB-1F045B14194A}" type="parTrans" cxnId="{79B3561B-5586-4353-8948-45BDEDD4EC5A}">
      <dgm:prSet/>
      <dgm:spPr/>
      <dgm:t>
        <a:bodyPr/>
        <a:lstStyle/>
        <a:p>
          <a:pPr algn="ctr"/>
          <a:endParaRPr lang="zh-CN" altLang="en-US"/>
        </a:p>
      </dgm:t>
    </dgm:pt>
    <dgm:pt modelId="{F53EE00E-C414-45EB-B91B-000ABE32D186}" type="sibTrans" cxnId="{79B3561B-5586-4353-8948-45BDEDD4EC5A}">
      <dgm:prSet/>
      <dgm:spPr/>
      <dgm:t>
        <a:bodyPr/>
        <a:lstStyle/>
        <a:p>
          <a:pPr algn="ctr"/>
          <a:endParaRPr lang="zh-CN" altLang="en-US"/>
        </a:p>
      </dgm:t>
    </dgm:pt>
    <dgm:pt modelId="{C911BC4B-666E-47DE-BBC1-CCB5DD12DB09}">
      <dgm:prSet phldrT="[文本]" custT="1"/>
      <dgm:spPr/>
      <dgm:t>
        <a:bodyPr/>
        <a:lstStyle/>
        <a:p>
          <a:pPr algn="ctr"/>
          <a:r>
            <a:rPr lang="zh-CN" altLang="en-US" sz="1600"/>
            <a:t>商家管理</a:t>
          </a:r>
        </a:p>
      </dgm:t>
    </dgm:pt>
    <dgm:pt modelId="{B935909E-6D27-4A5C-9EBB-06B505829690}" type="parTrans" cxnId="{20247CB3-C2FE-4F5B-9899-2904DFFC13A4}">
      <dgm:prSet/>
      <dgm:spPr/>
      <dgm:t>
        <a:bodyPr/>
        <a:lstStyle/>
        <a:p>
          <a:pPr algn="ctr"/>
          <a:endParaRPr lang="zh-CN" altLang="en-US"/>
        </a:p>
      </dgm:t>
    </dgm:pt>
    <dgm:pt modelId="{96B2757A-E8F0-42A7-B6D5-5929B6674A9E}" type="sibTrans" cxnId="{20247CB3-C2FE-4F5B-9899-2904DFFC13A4}">
      <dgm:prSet/>
      <dgm:spPr/>
      <dgm:t>
        <a:bodyPr/>
        <a:lstStyle/>
        <a:p>
          <a:pPr algn="ctr"/>
          <a:endParaRPr lang="zh-CN" altLang="en-US"/>
        </a:p>
      </dgm:t>
    </dgm:pt>
    <dgm:pt modelId="{F1E3B01F-AF66-447E-9487-EDFC1467F073}" type="pres">
      <dgm:prSet presAssocID="{82B95F00-05E2-4E9D-99AC-0BD05AA0031E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08D064AF-2E29-4BBB-9C0B-F3FD1346B661}" type="pres">
      <dgm:prSet presAssocID="{67105493-A697-4AF1-9298-58BDC827BC25}" presName="root" presStyleCnt="0"/>
      <dgm:spPr/>
    </dgm:pt>
    <dgm:pt modelId="{4CAD5413-7BAD-4182-AEE3-331AD90058FA}" type="pres">
      <dgm:prSet presAssocID="{67105493-A697-4AF1-9298-58BDC827BC25}" presName="rootComposite" presStyleCnt="0"/>
      <dgm:spPr/>
    </dgm:pt>
    <dgm:pt modelId="{8C77653E-A4E6-440C-88B0-EFAB665CB11F}" type="pres">
      <dgm:prSet presAssocID="{67105493-A697-4AF1-9298-58BDC827BC25}" presName="rootText" presStyleLbl="node1" presStyleIdx="0" presStyleCnt="3" custLinFactNeighborX="3649" custLinFactNeighborY="-2085"/>
      <dgm:spPr/>
      <dgm:t>
        <a:bodyPr/>
        <a:lstStyle/>
        <a:p>
          <a:endParaRPr lang="zh-CN" altLang="en-US"/>
        </a:p>
      </dgm:t>
    </dgm:pt>
    <dgm:pt modelId="{9361A02D-8B0E-4650-83F6-249E7EE2D531}" type="pres">
      <dgm:prSet presAssocID="{67105493-A697-4AF1-9298-58BDC827BC25}" presName="rootConnector" presStyleLbl="node1" presStyleIdx="0" presStyleCnt="3"/>
      <dgm:spPr/>
      <dgm:t>
        <a:bodyPr/>
        <a:lstStyle/>
        <a:p>
          <a:endParaRPr lang="zh-CN" altLang="en-US"/>
        </a:p>
      </dgm:t>
    </dgm:pt>
    <dgm:pt modelId="{34E8F3DD-11C3-4C68-80DB-C59759ADA397}" type="pres">
      <dgm:prSet presAssocID="{67105493-A697-4AF1-9298-58BDC827BC25}" presName="childShape" presStyleCnt="0"/>
      <dgm:spPr/>
    </dgm:pt>
    <dgm:pt modelId="{4DB71C27-29A7-494C-8EB6-F1F5D3DBE8F0}" type="pres">
      <dgm:prSet presAssocID="{E6BE75E8-66F4-4523-8C49-EB672003DB6D}" presName="Name13" presStyleLbl="parChTrans1D2" presStyleIdx="0" presStyleCnt="6"/>
      <dgm:spPr/>
      <dgm:t>
        <a:bodyPr/>
        <a:lstStyle/>
        <a:p>
          <a:endParaRPr lang="zh-CN" altLang="en-US"/>
        </a:p>
      </dgm:t>
    </dgm:pt>
    <dgm:pt modelId="{22CDB11C-CE4E-44C7-916C-87FAC447F6F8}" type="pres">
      <dgm:prSet presAssocID="{F957BC81-DEFB-48C5-8759-54916E04C104}" presName="childText" presStyleLbl="bgAcc1" presStyleIdx="0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F65380D8-B882-475D-8830-93BD1BDA1599}" type="pres">
      <dgm:prSet presAssocID="{D05B1B37-98B8-45FA-86AF-906646AF9C31}" presName="Name13" presStyleLbl="parChTrans1D2" presStyleIdx="1" presStyleCnt="6"/>
      <dgm:spPr/>
      <dgm:t>
        <a:bodyPr/>
        <a:lstStyle/>
        <a:p>
          <a:endParaRPr lang="zh-CN" altLang="en-US"/>
        </a:p>
      </dgm:t>
    </dgm:pt>
    <dgm:pt modelId="{A34A592E-3376-4CB1-B2DA-9BBDEFB89F4D}" type="pres">
      <dgm:prSet presAssocID="{0D9C792C-BE6D-49AA-B40A-5B6D99024A5F}" presName="childText" presStyleLbl="bgAcc1" presStyleIdx="1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7A3D6557-BA08-412A-9D34-E75D43C27255}" type="pres">
      <dgm:prSet presAssocID="{2844246C-28B8-40D9-B6D3-5F30DA7C55F5}" presName="root" presStyleCnt="0"/>
      <dgm:spPr/>
    </dgm:pt>
    <dgm:pt modelId="{3DEE746B-88D5-4552-8E06-6A31D12A4982}" type="pres">
      <dgm:prSet presAssocID="{2844246C-28B8-40D9-B6D3-5F30DA7C55F5}" presName="rootComposite" presStyleCnt="0"/>
      <dgm:spPr/>
    </dgm:pt>
    <dgm:pt modelId="{1EF72E76-1114-44E8-B06C-1FDC7B263486}" type="pres">
      <dgm:prSet presAssocID="{2844246C-28B8-40D9-B6D3-5F30DA7C55F5}" presName="rootText" presStyleLbl="node1" presStyleIdx="1" presStyleCnt="3"/>
      <dgm:spPr/>
      <dgm:t>
        <a:bodyPr/>
        <a:lstStyle/>
        <a:p>
          <a:endParaRPr lang="zh-CN" altLang="en-US"/>
        </a:p>
      </dgm:t>
    </dgm:pt>
    <dgm:pt modelId="{D4E62698-5A76-411C-8CFF-080ACB1FFB26}" type="pres">
      <dgm:prSet presAssocID="{2844246C-28B8-40D9-B6D3-5F30DA7C55F5}" presName="rootConnector" presStyleLbl="node1" presStyleIdx="1" presStyleCnt="3"/>
      <dgm:spPr/>
      <dgm:t>
        <a:bodyPr/>
        <a:lstStyle/>
        <a:p>
          <a:endParaRPr lang="zh-CN" altLang="en-US"/>
        </a:p>
      </dgm:t>
    </dgm:pt>
    <dgm:pt modelId="{25011CF0-B242-4BB3-89A7-E72180168A8D}" type="pres">
      <dgm:prSet presAssocID="{2844246C-28B8-40D9-B6D3-5F30DA7C55F5}" presName="childShape" presStyleCnt="0"/>
      <dgm:spPr/>
    </dgm:pt>
    <dgm:pt modelId="{C7F3319F-175B-4BF2-8256-FCB1CF18337E}" type="pres">
      <dgm:prSet presAssocID="{2D7CB6A3-2E78-48D9-9BB8-5B64DCA84486}" presName="Name13" presStyleLbl="parChTrans1D2" presStyleIdx="2" presStyleCnt="6"/>
      <dgm:spPr/>
      <dgm:t>
        <a:bodyPr/>
        <a:lstStyle/>
        <a:p>
          <a:endParaRPr lang="zh-CN" altLang="en-US"/>
        </a:p>
      </dgm:t>
    </dgm:pt>
    <dgm:pt modelId="{2B3CBDC2-5C32-4DD1-9875-2ADDFB8BC0DF}" type="pres">
      <dgm:prSet presAssocID="{0E929EF2-0531-4BB2-9105-72E91D8A1F63}" presName="childText" presStyleLbl="bgAcc1" presStyleIdx="2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AD599BC-5E41-4392-8FD8-58344917AEF2}" type="pres">
      <dgm:prSet presAssocID="{AC688CFE-8756-4430-88B8-413F23D03517}" presName="Name13" presStyleLbl="parChTrans1D2" presStyleIdx="3" presStyleCnt="6"/>
      <dgm:spPr/>
      <dgm:t>
        <a:bodyPr/>
        <a:lstStyle/>
        <a:p>
          <a:endParaRPr lang="zh-CN" altLang="en-US"/>
        </a:p>
      </dgm:t>
    </dgm:pt>
    <dgm:pt modelId="{568F0B46-A2DA-4988-B1FC-ECD26ED43339}" type="pres">
      <dgm:prSet presAssocID="{C84772A1-A6FE-493F-8EE0-B0FA911B19EE}" presName="childText" presStyleLbl="bgAcc1" presStyleIdx="3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9296BF75-99F7-477E-9A9B-276EB4FC2B65}" type="pres">
      <dgm:prSet presAssocID="{CEF5496F-EE22-4A34-A674-9C0E7EFE1487}" presName="root" presStyleCnt="0"/>
      <dgm:spPr/>
    </dgm:pt>
    <dgm:pt modelId="{75F35A89-93D6-49AD-92CA-9A642E65D750}" type="pres">
      <dgm:prSet presAssocID="{CEF5496F-EE22-4A34-A674-9C0E7EFE1487}" presName="rootComposite" presStyleCnt="0"/>
      <dgm:spPr/>
    </dgm:pt>
    <dgm:pt modelId="{EDBDCA48-F1BB-43DB-BC4D-AB7E7DD3DDEF}" type="pres">
      <dgm:prSet presAssocID="{CEF5496F-EE22-4A34-A674-9C0E7EFE1487}" presName="rootText" presStyleLbl="node1" presStyleIdx="2" presStyleCnt="3"/>
      <dgm:spPr/>
      <dgm:t>
        <a:bodyPr/>
        <a:lstStyle/>
        <a:p>
          <a:endParaRPr lang="zh-CN" altLang="en-US"/>
        </a:p>
      </dgm:t>
    </dgm:pt>
    <dgm:pt modelId="{2A63AB28-5420-4E1C-9192-880374B017E7}" type="pres">
      <dgm:prSet presAssocID="{CEF5496F-EE22-4A34-A674-9C0E7EFE1487}" presName="rootConnector" presStyleLbl="node1" presStyleIdx="2" presStyleCnt="3"/>
      <dgm:spPr/>
      <dgm:t>
        <a:bodyPr/>
        <a:lstStyle/>
        <a:p>
          <a:endParaRPr lang="zh-CN" altLang="en-US"/>
        </a:p>
      </dgm:t>
    </dgm:pt>
    <dgm:pt modelId="{17491189-EF6B-43CF-91FA-3EE864D46A28}" type="pres">
      <dgm:prSet presAssocID="{CEF5496F-EE22-4A34-A674-9C0E7EFE1487}" presName="childShape" presStyleCnt="0"/>
      <dgm:spPr/>
    </dgm:pt>
    <dgm:pt modelId="{63608CF9-B944-4CA8-AFD4-250DEB8BBF05}" type="pres">
      <dgm:prSet presAssocID="{B3B9E287-921A-4D5E-B2DB-1F045B14194A}" presName="Name13" presStyleLbl="parChTrans1D2" presStyleIdx="4" presStyleCnt="6"/>
      <dgm:spPr/>
      <dgm:t>
        <a:bodyPr/>
        <a:lstStyle/>
        <a:p>
          <a:endParaRPr lang="zh-CN" altLang="en-US"/>
        </a:p>
      </dgm:t>
    </dgm:pt>
    <dgm:pt modelId="{BF23A77C-75FF-4D44-AC13-BE82097879DF}" type="pres">
      <dgm:prSet presAssocID="{0C020762-CBF5-4E33-B3F4-BBB3F1A8B11B}" presName="childText" presStyleLbl="bgAcc1" presStyleIdx="4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  <dgm:pt modelId="{AEC6D16B-7AB9-4DD1-B29E-E16D70782701}" type="pres">
      <dgm:prSet presAssocID="{B935909E-6D27-4A5C-9EBB-06B505829690}" presName="Name13" presStyleLbl="parChTrans1D2" presStyleIdx="5" presStyleCnt="6"/>
      <dgm:spPr/>
      <dgm:t>
        <a:bodyPr/>
        <a:lstStyle/>
        <a:p>
          <a:endParaRPr lang="zh-CN" altLang="en-US"/>
        </a:p>
      </dgm:t>
    </dgm:pt>
    <dgm:pt modelId="{76D04719-8EBA-40FE-89B1-054A8DD8B886}" type="pres">
      <dgm:prSet presAssocID="{C911BC4B-666E-47DE-BBC1-CCB5DD12DB09}" presName="childText" presStyleLbl="bgAcc1" presStyleIdx="5" presStyleCnt="6">
        <dgm:presLayoutVars>
          <dgm:bulletEnabled val="1"/>
        </dgm:presLayoutVars>
      </dgm:prSet>
      <dgm:spPr/>
      <dgm:t>
        <a:bodyPr/>
        <a:lstStyle/>
        <a:p>
          <a:endParaRPr lang="zh-CN" altLang="en-US"/>
        </a:p>
      </dgm:t>
    </dgm:pt>
  </dgm:ptLst>
  <dgm:cxnLst>
    <dgm:cxn modelId="{7C5B7D0D-467E-494D-94DE-615B65476F7F}" srcId="{82B95F00-05E2-4E9D-99AC-0BD05AA0031E}" destId="{67105493-A697-4AF1-9298-58BDC827BC25}" srcOrd="0" destOrd="0" parTransId="{ACEF4F40-84F8-4D46-9956-6B6CA45C02E2}" sibTransId="{3AA23F32-C24D-4E7E-B664-035B0BD25A91}"/>
    <dgm:cxn modelId="{769BC971-FC93-4989-A982-1072B9CDFFB4}" type="presOf" srcId="{0D9C792C-BE6D-49AA-B40A-5B6D99024A5F}" destId="{A34A592E-3376-4CB1-B2DA-9BBDEFB89F4D}" srcOrd="0" destOrd="0" presId="urn:microsoft.com/office/officeart/2005/8/layout/hierarchy3"/>
    <dgm:cxn modelId="{803801DA-D4C0-48CF-8808-074B5F48934D}" type="presOf" srcId="{C84772A1-A6FE-493F-8EE0-B0FA911B19EE}" destId="{568F0B46-A2DA-4988-B1FC-ECD26ED43339}" srcOrd="0" destOrd="0" presId="urn:microsoft.com/office/officeart/2005/8/layout/hierarchy3"/>
    <dgm:cxn modelId="{1CBEF32A-C557-4590-BFCD-4FF8A78DE261}" type="presOf" srcId="{0C020762-CBF5-4E33-B3F4-BBB3F1A8B11B}" destId="{BF23A77C-75FF-4D44-AC13-BE82097879DF}" srcOrd="0" destOrd="0" presId="urn:microsoft.com/office/officeart/2005/8/layout/hierarchy3"/>
    <dgm:cxn modelId="{032B6018-85C8-439A-B1F0-4717AC2398A5}" type="presOf" srcId="{67105493-A697-4AF1-9298-58BDC827BC25}" destId="{8C77653E-A4E6-440C-88B0-EFAB665CB11F}" srcOrd="0" destOrd="0" presId="urn:microsoft.com/office/officeart/2005/8/layout/hierarchy3"/>
    <dgm:cxn modelId="{1CFE9FC0-525D-47A2-90E0-DCD9DBE20892}" type="presOf" srcId="{B3B9E287-921A-4D5E-B2DB-1F045B14194A}" destId="{63608CF9-B944-4CA8-AFD4-250DEB8BBF05}" srcOrd="0" destOrd="0" presId="urn:microsoft.com/office/officeart/2005/8/layout/hierarchy3"/>
    <dgm:cxn modelId="{15C9DD27-859D-4771-A4C0-A426697320F5}" srcId="{82B95F00-05E2-4E9D-99AC-0BD05AA0031E}" destId="{2844246C-28B8-40D9-B6D3-5F30DA7C55F5}" srcOrd="1" destOrd="0" parTransId="{C532519A-5C48-42EE-93E8-C4F0EBE88E5E}" sibTransId="{A8CA516A-0AAA-4DEC-B52B-05982A981385}"/>
    <dgm:cxn modelId="{F25B9E27-CF45-47DA-BFC1-8F243E7D37E2}" type="presOf" srcId="{E6BE75E8-66F4-4523-8C49-EB672003DB6D}" destId="{4DB71C27-29A7-494C-8EB6-F1F5D3DBE8F0}" srcOrd="0" destOrd="0" presId="urn:microsoft.com/office/officeart/2005/8/layout/hierarchy3"/>
    <dgm:cxn modelId="{2C54A44B-F9E2-4DCF-9106-23E3F9781EA1}" type="presOf" srcId="{2D7CB6A3-2E78-48D9-9BB8-5B64DCA84486}" destId="{C7F3319F-175B-4BF2-8256-FCB1CF18337E}" srcOrd="0" destOrd="0" presId="urn:microsoft.com/office/officeart/2005/8/layout/hierarchy3"/>
    <dgm:cxn modelId="{6954A1C8-5414-42EE-AD3F-6579C850376B}" srcId="{2844246C-28B8-40D9-B6D3-5F30DA7C55F5}" destId="{0E929EF2-0531-4BB2-9105-72E91D8A1F63}" srcOrd="0" destOrd="0" parTransId="{2D7CB6A3-2E78-48D9-9BB8-5B64DCA84486}" sibTransId="{A5356EA4-1441-4CF4-AFCE-04096B8343A1}"/>
    <dgm:cxn modelId="{4680AA57-E928-42E4-B486-0A1DC57BBB30}" type="presOf" srcId="{0E929EF2-0531-4BB2-9105-72E91D8A1F63}" destId="{2B3CBDC2-5C32-4DD1-9875-2ADDFB8BC0DF}" srcOrd="0" destOrd="0" presId="urn:microsoft.com/office/officeart/2005/8/layout/hierarchy3"/>
    <dgm:cxn modelId="{79B3561B-5586-4353-8948-45BDEDD4EC5A}" srcId="{CEF5496F-EE22-4A34-A674-9C0E7EFE1487}" destId="{0C020762-CBF5-4E33-B3F4-BBB3F1A8B11B}" srcOrd="0" destOrd="0" parTransId="{B3B9E287-921A-4D5E-B2DB-1F045B14194A}" sibTransId="{F53EE00E-C414-45EB-B91B-000ABE32D186}"/>
    <dgm:cxn modelId="{ED427A30-E422-4BCD-971D-269A99C969D3}" type="presOf" srcId="{CEF5496F-EE22-4A34-A674-9C0E7EFE1487}" destId="{2A63AB28-5420-4E1C-9192-880374B017E7}" srcOrd="1" destOrd="0" presId="urn:microsoft.com/office/officeart/2005/8/layout/hierarchy3"/>
    <dgm:cxn modelId="{DD6D5335-E0B4-4645-BD25-76D6B827F4D0}" srcId="{67105493-A697-4AF1-9298-58BDC827BC25}" destId="{F957BC81-DEFB-48C5-8759-54916E04C104}" srcOrd="0" destOrd="0" parTransId="{E6BE75E8-66F4-4523-8C49-EB672003DB6D}" sibTransId="{4761DC45-A95B-4715-ADAF-28AAA4288ECC}"/>
    <dgm:cxn modelId="{0D5B36F1-60EE-4563-BC13-E87E8F23B9BC}" type="presOf" srcId="{D05B1B37-98B8-45FA-86AF-906646AF9C31}" destId="{F65380D8-B882-475D-8830-93BD1BDA1599}" srcOrd="0" destOrd="0" presId="urn:microsoft.com/office/officeart/2005/8/layout/hierarchy3"/>
    <dgm:cxn modelId="{16C86479-34EC-4649-8F9B-CA8C59110F17}" type="presOf" srcId="{C911BC4B-666E-47DE-BBC1-CCB5DD12DB09}" destId="{76D04719-8EBA-40FE-89B1-054A8DD8B886}" srcOrd="0" destOrd="0" presId="urn:microsoft.com/office/officeart/2005/8/layout/hierarchy3"/>
    <dgm:cxn modelId="{148D9502-1E16-4060-B94E-D0C879F36E84}" type="presOf" srcId="{AC688CFE-8756-4430-88B8-413F23D03517}" destId="{AAD599BC-5E41-4392-8FD8-58344917AEF2}" srcOrd="0" destOrd="0" presId="urn:microsoft.com/office/officeart/2005/8/layout/hierarchy3"/>
    <dgm:cxn modelId="{2E074EF1-5C0E-4590-8671-A22CDFD1E6CF}" srcId="{82B95F00-05E2-4E9D-99AC-0BD05AA0031E}" destId="{CEF5496F-EE22-4A34-A674-9C0E7EFE1487}" srcOrd="2" destOrd="0" parTransId="{F2A4A1D7-9ACC-4CE5-AAE1-FF5009F2F433}" sibTransId="{A2199850-F960-4D1A-BFAF-217071ECC269}"/>
    <dgm:cxn modelId="{7755D644-0880-43C3-9A33-13E63D5237E4}" srcId="{2844246C-28B8-40D9-B6D3-5F30DA7C55F5}" destId="{C84772A1-A6FE-493F-8EE0-B0FA911B19EE}" srcOrd="1" destOrd="0" parTransId="{AC688CFE-8756-4430-88B8-413F23D03517}" sibTransId="{42AB5126-343D-4DB9-803A-C1BB3CDD7B82}"/>
    <dgm:cxn modelId="{8FF12F26-2529-491E-B117-0C879BA038AF}" srcId="{67105493-A697-4AF1-9298-58BDC827BC25}" destId="{0D9C792C-BE6D-49AA-B40A-5B6D99024A5F}" srcOrd="1" destOrd="0" parTransId="{D05B1B37-98B8-45FA-86AF-906646AF9C31}" sibTransId="{6C36ED9D-C7B4-4547-98A9-20CF698B47C0}"/>
    <dgm:cxn modelId="{692771E8-16E3-44E9-AC8E-667587AC0CAF}" type="presOf" srcId="{B935909E-6D27-4A5C-9EBB-06B505829690}" destId="{AEC6D16B-7AB9-4DD1-B29E-E16D70782701}" srcOrd="0" destOrd="0" presId="urn:microsoft.com/office/officeart/2005/8/layout/hierarchy3"/>
    <dgm:cxn modelId="{8D583D53-3B78-4004-A478-C172587836F5}" type="presOf" srcId="{2844246C-28B8-40D9-B6D3-5F30DA7C55F5}" destId="{D4E62698-5A76-411C-8CFF-080ACB1FFB26}" srcOrd="1" destOrd="0" presId="urn:microsoft.com/office/officeart/2005/8/layout/hierarchy3"/>
    <dgm:cxn modelId="{8D7A65F5-F43B-4CE0-AB43-78D6FC65C141}" type="presOf" srcId="{F957BC81-DEFB-48C5-8759-54916E04C104}" destId="{22CDB11C-CE4E-44C7-916C-87FAC447F6F8}" srcOrd="0" destOrd="0" presId="urn:microsoft.com/office/officeart/2005/8/layout/hierarchy3"/>
    <dgm:cxn modelId="{20247CB3-C2FE-4F5B-9899-2904DFFC13A4}" srcId="{CEF5496F-EE22-4A34-A674-9C0E7EFE1487}" destId="{C911BC4B-666E-47DE-BBC1-CCB5DD12DB09}" srcOrd="1" destOrd="0" parTransId="{B935909E-6D27-4A5C-9EBB-06B505829690}" sibTransId="{96B2757A-E8F0-42A7-B6D5-5929B6674A9E}"/>
    <dgm:cxn modelId="{4EF3EF45-6595-4364-8FDA-81BD41055045}" type="presOf" srcId="{CEF5496F-EE22-4A34-A674-9C0E7EFE1487}" destId="{EDBDCA48-F1BB-43DB-BC4D-AB7E7DD3DDEF}" srcOrd="0" destOrd="0" presId="urn:microsoft.com/office/officeart/2005/8/layout/hierarchy3"/>
    <dgm:cxn modelId="{D4C99963-6917-47B9-A641-5F3CD470B2A7}" type="presOf" srcId="{82B95F00-05E2-4E9D-99AC-0BD05AA0031E}" destId="{F1E3B01F-AF66-447E-9487-EDFC1467F073}" srcOrd="0" destOrd="0" presId="urn:microsoft.com/office/officeart/2005/8/layout/hierarchy3"/>
    <dgm:cxn modelId="{306D81BC-C875-4009-9D24-D28140B3E709}" type="presOf" srcId="{2844246C-28B8-40D9-B6D3-5F30DA7C55F5}" destId="{1EF72E76-1114-44E8-B06C-1FDC7B263486}" srcOrd="0" destOrd="0" presId="urn:microsoft.com/office/officeart/2005/8/layout/hierarchy3"/>
    <dgm:cxn modelId="{1F1A5338-6A86-4E52-A608-4DB30539AAC1}" type="presOf" srcId="{67105493-A697-4AF1-9298-58BDC827BC25}" destId="{9361A02D-8B0E-4650-83F6-249E7EE2D531}" srcOrd="1" destOrd="0" presId="urn:microsoft.com/office/officeart/2005/8/layout/hierarchy3"/>
    <dgm:cxn modelId="{C3C5BB4A-1C12-4A82-8D83-187CC8D53E0D}" type="presParOf" srcId="{F1E3B01F-AF66-447E-9487-EDFC1467F073}" destId="{08D064AF-2E29-4BBB-9C0B-F3FD1346B661}" srcOrd="0" destOrd="0" presId="urn:microsoft.com/office/officeart/2005/8/layout/hierarchy3"/>
    <dgm:cxn modelId="{8369831E-D336-43D7-83F2-9C0FB3B6DF91}" type="presParOf" srcId="{08D064AF-2E29-4BBB-9C0B-F3FD1346B661}" destId="{4CAD5413-7BAD-4182-AEE3-331AD90058FA}" srcOrd="0" destOrd="0" presId="urn:microsoft.com/office/officeart/2005/8/layout/hierarchy3"/>
    <dgm:cxn modelId="{72A9F43B-8E8D-45BD-87FC-2B2EBD35E3AC}" type="presParOf" srcId="{4CAD5413-7BAD-4182-AEE3-331AD90058FA}" destId="{8C77653E-A4E6-440C-88B0-EFAB665CB11F}" srcOrd="0" destOrd="0" presId="urn:microsoft.com/office/officeart/2005/8/layout/hierarchy3"/>
    <dgm:cxn modelId="{E91C5282-2C59-455B-A389-DFE29D7AEABE}" type="presParOf" srcId="{4CAD5413-7BAD-4182-AEE3-331AD90058FA}" destId="{9361A02D-8B0E-4650-83F6-249E7EE2D531}" srcOrd="1" destOrd="0" presId="urn:microsoft.com/office/officeart/2005/8/layout/hierarchy3"/>
    <dgm:cxn modelId="{7B9F891E-33BA-4BD7-96A7-409DEBB5ED71}" type="presParOf" srcId="{08D064AF-2E29-4BBB-9C0B-F3FD1346B661}" destId="{34E8F3DD-11C3-4C68-80DB-C59759ADA397}" srcOrd="1" destOrd="0" presId="urn:microsoft.com/office/officeart/2005/8/layout/hierarchy3"/>
    <dgm:cxn modelId="{FD1172BA-6769-4C21-8DBF-22EB11E0B8AE}" type="presParOf" srcId="{34E8F3DD-11C3-4C68-80DB-C59759ADA397}" destId="{4DB71C27-29A7-494C-8EB6-F1F5D3DBE8F0}" srcOrd="0" destOrd="0" presId="urn:microsoft.com/office/officeart/2005/8/layout/hierarchy3"/>
    <dgm:cxn modelId="{8A326A70-1E22-4591-8A2B-6CE3B89AE721}" type="presParOf" srcId="{34E8F3DD-11C3-4C68-80DB-C59759ADA397}" destId="{22CDB11C-CE4E-44C7-916C-87FAC447F6F8}" srcOrd="1" destOrd="0" presId="urn:microsoft.com/office/officeart/2005/8/layout/hierarchy3"/>
    <dgm:cxn modelId="{456184E8-039F-4430-95CB-7486ABE2E4FB}" type="presParOf" srcId="{34E8F3DD-11C3-4C68-80DB-C59759ADA397}" destId="{F65380D8-B882-475D-8830-93BD1BDA1599}" srcOrd="2" destOrd="0" presId="urn:microsoft.com/office/officeart/2005/8/layout/hierarchy3"/>
    <dgm:cxn modelId="{06FA16CB-A409-4DE0-9B66-6391FF24C258}" type="presParOf" srcId="{34E8F3DD-11C3-4C68-80DB-C59759ADA397}" destId="{A34A592E-3376-4CB1-B2DA-9BBDEFB89F4D}" srcOrd="3" destOrd="0" presId="urn:microsoft.com/office/officeart/2005/8/layout/hierarchy3"/>
    <dgm:cxn modelId="{4D6237A8-1A54-496C-8797-C09EF780822E}" type="presParOf" srcId="{F1E3B01F-AF66-447E-9487-EDFC1467F073}" destId="{7A3D6557-BA08-412A-9D34-E75D43C27255}" srcOrd="1" destOrd="0" presId="urn:microsoft.com/office/officeart/2005/8/layout/hierarchy3"/>
    <dgm:cxn modelId="{E8B758D4-5165-4FFA-8F59-6EAB70C274BB}" type="presParOf" srcId="{7A3D6557-BA08-412A-9D34-E75D43C27255}" destId="{3DEE746B-88D5-4552-8E06-6A31D12A4982}" srcOrd="0" destOrd="0" presId="urn:microsoft.com/office/officeart/2005/8/layout/hierarchy3"/>
    <dgm:cxn modelId="{7E92CF39-9AD3-4F0A-83DF-626ADCD5F513}" type="presParOf" srcId="{3DEE746B-88D5-4552-8E06-6A31D12A4982}" destId="{1EF72E76-1114-44E8-B06C-1FDC7B263486}" srcOrd="0" destOrd="0" presId="urn:microsoft.com/office/officeart/2005/8/layout/hierarchy3"/>
    <dgm:cxn modelId="{4A7F7578-3AAC-4795-A98B-7BCF69A2F53F}" type="presParOf" srcId="{3DEE746B-88D5-4552-8E06-6A31D12A4982}" destId="{D4E62698-5A76-411C-8CFF-080ACB1FFB26}" srcOrd="1" destOrd="0" presId="urn:microsoft.com/office/officeart/2005/8/layout/hierarchy3"/>
    <dgm:cxn modelId="{58A046C6-79B6-4A33-BDEE-DFAF804316B9}" type="presParOf" srcId="{7A3D6557-BA08-412A-9D34-E75D43C27255}" destId="{25011CF0-B242-4BB3-89A7-E72180168A8D}" srcOrd="1" destOrd="0" presId="urn:microsoft.com/office/officeart/2005/8/layout/hierarchy3"/>
    <dgm:cxn modelId="{FF2CF764-7AF3-4ED5-923D-AF2CC27BCD1A}" type="presParOf" srcId="{25011CF0-B242-4BB3-89A7-E72180168A8D}" destId="{C7F3319F-175B-4BF2-8256-FCB1CF18337E}" srcOrd="0" destOrd="0" presId="urn:microsoft.com/office/officeart/2005/8/layout/hierarchy3"/>
    <dgm:cxn modelId="{088AD77B-8034-4A5C-A182-DDB506C80B79}" type="presParOf" srcId="{25011CF0-B242-4BB3-89A7-E72180168A8D}" destId="{2B3CBDC2-5C32-4DD1-9875-2ADDFB8BC0DF}" srcOrd="1" destOrd="0" presId="urn:microsoft.com/office/officeart/2005/8/layout/hierarchy3"/>
    <dgm:cxn modelId="{40429D52-C7DE-44B5-86A4-7A603C88B862}" type="presParOf" srcId="{25011CF0-B242-4BB3-89A7-E72180168A8D}" destId="{AAD599BC-5E41-4392-8FD8-58344917AEF2}" srcOrd="2" destOrd="0" presId="urn:microsoft.com/office/officeart/2005/8/layout/hierarchy3"/>
    <dgm:cxn modelId="{AF8BE804-0219-4106-85A8-E98CA7FD9D17}" type="presParOf" srcId="{25011CF0-B242-4BB3-89A7-E72180168A8D}" destId="{568F0B46-A2DA-4988-B1FC-ECD26ED43339}" srcOrd="3" destOrd="0" presId="urn:microsoft.com/office/officeart/2005/8/layout/hierarchy3"/>
    <dgm:cxn modelId="{6D1DF6DC-3C5A-470A-A89E-B0CA78B5AD3D}" type="presParOf" srcId="{F1E3B01F-AF66-447E-9487-EDFC1467F073}" destId="{9296BF75-99F7-477E-9A9B-276EB4FC2B65}" srcOrd="2" destOrd="0" presId="urn:microsoft.com/office/officeart/2005/8/layout/hierarchy3"/>
    <dgm:cxn modelId="{195D2987-BC1C-4C61-8722-EA1ED2197980}" type="presParOf" srcId="{9296BF75-99F7-477E-9A9B-276EB4FC2B65}" destId="{75F35A89-93D6-49AD-92CA-9A642E65D750}" srcOrd="0" destOrd="0" presId="urn:microsoft.com/office/officeart/2005/8/layout/hierarchy3"/>
    <dgm:cxn modelId="{5F77589D-D3A0-4AD2-9FC7-6A162CA1E929}" type="presParOf" srcId="{75F35A89-93D6-49AD-92CA-9A642E65D750}" destId="{EDBDCA48-F1BB-43DB-BC4D-AB7E7DD3DDEF}" srcOrd="0" destOrd="0" presId="urn:microsoft.com/office/officeart/2005/8/layout/hierarchy3"/>
    <dgm:cxn modelId="{8CCA89EE-1F26-4DF8-AA7B-B8BEC03337C8}" type="presParOf" srcId="{75F35A89-93D6-49AD-92CA-9A642E65D750}" destId="{2A63AB28-5420-4E1C-9192-880374B017E7}" srcOrd="1" destOrd="0" presId="urn:microsoft.com/office/officeart/2005/8/layout/hierarchy3"/>
    <dgm:cxn modelId="{90C4185A-2449-461D-98A7-069A242AFCA2}" type="presParOf" srcId="{9296BF75-99F7-477E-9A9B-276EB4FC2B65}" destId="{17491189-EF6B-43CF-91FA-3EE864D46A28}" srcOrd="1" destOrd="0" presId="urn:microsoft.com/office/officeart/2005/8/layout/hierarchy3"/>
    <dgm:cxn modelId="{5AFA225D-F474-4F5A-9843-1790009B549A}" type="presParOf" srcId="{17491189-EF6B-43CF-91FA-3EE864D46A28}" destId="{63608CF9-B944-4CA8-AFD4-250DEB8BBF05}" srcOrd="0" destOrd="0" presId="urn:microsoft.com/office/officeart/2005/8/layout/hierarchy3"/>
    <dgm:cxn modelId="{71A3CCDD-7223-402F-866A-3BC95E9EE37B}" type="presParOf" srcId="{17491189-EF6B-43CF-91FA-3EE864D46A28}" destId="{BF23A77C-75FF-4D44-AC13-BE82097879DF}" srcOrd="1" destOrd="0" presId="urn:microsoft.com/office/officeart/2005/8/layout/hierarchy3"/>
    <dgm:cxn modelId="{698B751C-0D6C-4A91-842E-ED7D8CDE12C4}" type="presParOf" srcId="{17491189-EF6B-43CF-91FA-3EE864D46A28}" destId="{AEC6D16B-7AB9-4DD1-B29E-E16D70782701}" srcOrd="2" destOrd="0" presId="urn:microsoft.com/office/officeart/2005/8/layout/hierarchy3"/>
    <dgm:cxn modelId="{C7FFB817-E385-4816-BE37-5A500943D2BA}" type="presParOf" srcId="{17491189-EF6B-43CF-91FA-3EE864D46A28}" destId="{76D04719-8EBA-40FE-89B1-054A8DD8B886}" srcOrd="3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C77653E-A4E6-440C-88B0-EFAB665CB11F}">
      <dsp:nvSpPr>
        <dsp:cNvPr id="0" name=""/>
        <dsp:cNvSpPr/>
      </dsp:nvSpPr>
      <dsp:spPr>
        <a:xfrm>
          <a:off x="52540" y="0"/>
          <a:ext cx="1423195" cy="7115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800" kern="1200"/>
            <a:t>用户管理</a:t>
          </a:r>
        </a:p>
      </dsp:txBody>
      <dsp:txXfrm>
        <a:off x="73382" y="20842"/>
        <a:ext cx="1381511" cy="669913"/>
      </dsp:txXfrm>
    </dsp:sp>
    <dsp:sp modelId="{4DB71C27-29A7-494C-8EB6-F1F5D3DBE8F0}">
      <dsp:nvSpPr>
        <dsp:cNvPr id="0" name=""/>
        <dsp:cNvSpPr/>
      </dsp:nvSpPr>
      <dsp:spPr>
        <a:xfrm>
          <a:off x="149140" y="711597"/>
          <a:ext cx="91440" cy="53580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35802"/>
              </a:lnTo>
              <a:lnTo>
                <a:pt x="136107" y="535802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2CDB11C-CE4E-44C7-916C-87FAC447F6F8}">
      <dsp:nvSpPr>
        <dsp:cNvPr id="0" name=""/>
        <dsp:cNvSpPr/>
      </dsp:nvSpPr>
      <dsp:spPr>
        <a:xfrm>
          <a:off x="285247" y="891601"/>
          <a:ext cx="1138556" cy="71159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账户管理</a:t>
          </a:r>
        </a:p>
      </dsp:txBody>
      <dsp:txXfrm>
        <a:off x="306089" y="912443"/>
        <a:ext cx="1096872" cy="669913"/>
      </dsp:txXfrm>
    </dsp:sp>
    <dsp:sp modelId="{F65380D8-B882-475D-8830-93BD1BDA1599}">
      <dsp:nvSpPr>
        <dsp:cNvPr id="0" name=""/>
        <dsp:cNvSpPr/>
      </dsp:nvSpPr>
      <dsp:spPr>
        <a:xfrm>
          <a:off x="149140" y="711597"/>
          <a:ext cx="91440" cy="14252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25299"/>
              </a:lnTo>
              <a:lnTo>
                <a:pt x="136107" y="142529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34A592E-3376-4CB1-B2DA-9BBDEFB89F4D}">
      <dsp:nvSpPr>
        <dsp:cNvPr id="0" name=""/>
        <dsp:cNvSpPr/>
      </dsp:nvSpPr>
      <dsp:spPr>
        <a:xfrm>
          <a:off x="285247" y="1781098"/>
          <a:ext cx="1138556" cy="71159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角色管理</a:t>
          </a:r>
        </a:p>
      </dsp:txBody>
      <dsp:txXfrm>
        <a:off x="306089" y="1801940"/>
        <a:ext cx="1096872" cy="669913"/>
      </dsp:txXfrm>
    </dsp:sp>
    <dsp:sp modelId="{1EF72E76-1114-44E8-B06C-1FDC7B263486}">
      <dsp:nvSpPr>
        <dsp:cNvPr id="0" name=""/>
        <dsp:cNvSpPr/>
      </dsp:nvSpPr>
      <dsp:spPr>
        <a:xfrm>
          <a:off x="1779602" y="2104"/>
          <a:ext cx="1423195" cy="7115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800" kern="1200"/>
            <a:t>广告管理</a:t>
          </a:r>
        </a:p>
      </dsp:txBody>
      <dsp:txXfrm>
        <a:off x="1800444" y="22946"/>
        <a:ext cx="1381511" cy="669913"/>
      </dsp:txXfrm>
    </dsp:sp>
    <dsp:sp modelId="{C7F3319F-175B-4BF2-8256-FCB1CF18337E}">
      <dsp:nvSpPr>
        <dsp:cNvPr id="0" name=""/>
        <dsp:cNvSpPr/>
      </dsp:nvSpPr>
      <dsp:spPr>
        <a:xfrm>
          <a:off x="1921921" y="713701"/>
          <a:ext cx="142319" cy="5336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3698"/>
              </a:lnTo>
              <a:lnTo>
                <a:pt x="142319" y="53369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B3CBDC2-5C32-4DD1-9875-2ADDFB8BC0DF}">
      <dsp:nvSpPr>
        <dsp:cNvPr id="0" name=""/>
        <dsp:cNvSpPr/>
      </dsp:nvSpPr>
      <dsp:spPr>
        <a:xfrm>
          <a:off x="2064241" y="891601"/>
          <a:ext cx="1138556" cy="71159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分发管理</a:t>
          </a:r>
        </a:p>
      </dsp:txBody>
      <dsp:txXfrm>
        <a:off x="2085083" y="912443"/>
        <a:ext cx="1096872" cy="669913"/>
      </dsp:txXfrm>
    </dsp:sp>
    <dsp:sp modelId="{AAD599BC-5E41-4392-8FD8-58344917AEF2}">
      <dsp:nvSpPr>
        <dsp:cNvPr id="0" name=""/>
        <dsp:cNvSpPr/>
      </dsp:nvSpPr>
      <dsp:spPr>
        <a:xfrm>
          <a:off x="1921921" y="713701"/>
          <a:ext cx="142319" cy="14231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23195"/>
              </a:lnTo>
              <a:lnTo>
                <a:pt x="142319" y="142319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8F0B46-A2DA-4988-B1FC-ECD26ED43339}">
      <dsp:nvSpPr>
        <dsp:cNvPr id="0" name=""/>
        <dsp:cNvSpPr/>
      </dsp:nvSpPr>
      <dsp:spPr>
        <a:xfrm>
          <a:off x="2064241" y="1781098"/>
          <a:ext cx="1138556" cy="71159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素材管理</a:t>
          </a:r>
        </a:p>
      </dsp:txBody>
      <dsp:txXfrm>
        <a:off x="2085083" y="1801940"/>
        <a:ext cx="1096872" cy="669913"/>
      </dsp:txXfrm>
    </dsp:sp>
    <dsp:sp modelId="{EDBDCA48-F1BB-43DB-BC4D-AB7E7DD3DDEF}">
      <dsp:nvSpPr>
        <dsp:cNvPr id="0" name=""/>
        <dsp:cNvSpPr/>
      </dsp:nvSpPr>
      <dsp:spPr>
        <a:xfrm>
          <a:off x="3558596" y="2104"/>
          <a:ext cx="1423195" cy="71159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tint val="50000"/>
                <a:satMod val="300000"/>
              </a:schemeClr>
            </a:gs>
            <a:gs pos="35000">
              <a:schemeClr val="accent1">
                <a:hueOff val="0"/>
                <a:satOff val="0"/>
                <a:lumOff val="0"/>
                <a:alphaOff val="0"/>
                <a:tint val="37000"/>
                <a:satMod val="30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tint val="15000"/>
                <a:satMod val="350000"/>
              </a:schemeClr>
            </a:gs>
          </a:gsLst>
          <a:lin ang="16200000" scaled="1"/>
        </a:gra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34290" tIns="22860" rIns="34290" bIns="22860" numCol="1" spcCol="1270" anchor="ctr" anchorCtr="0">
          <a:noAutofit/>
        </a:bodyPr>
        <a:lstStyle/>
        <a:p>
          <a:pPr lvl="0" algn="ctr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800" kern="1200"/>
            <a:t>数据管理</a:t>
          </a:r>
        </a:p>
      </dsp:txBody>
      <dsp:txXfrm>
        <a:off x="3579438" y="22946"/>
        <a:ext cx="1381511" cy="669913"/>
      </dsp:txXfrm>
    </dsp:sp>
    <dsp:sp modelId="{63608CF9-B944-4CA8-AFD4-250DEB8BBF05}">
      <dsp:nvSpPr>
        <dsp:cNvPr id="0" name=""/>
        <dsp:cNvSpPr/>
      </dsp:nvSpPr>
      <dsp:spPr>
        <a:xfrm>
          <a:off x="3700916" y="713701"/>
          <a:ext cx="142319" cy="5336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33698"/>
              </a:lnTo>
              <a:lnTo>
                <a:pt x="142319" y="53369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23A77C-75FF-4D44-AC13-BE82097879DF}">
      <dsp:nvSpPr>
        <dsp:cNvPr id="0" name=""/>
        <dsp:cNvSpPr/>
      </dsp:nvSpPr>
      <dsp:spPr>
        <a:xfrm>
          <a:off x="3843235" y="891601"/>
          <a:ext cx="1138556" cy="71159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运营数据管理</a:t>
          </a:r>
        </a:p>
      </dsp:txBody>
      <dsp:txXfrm>
        <a:off x="3864077" y="912443"/>
        <a:ext cx="1096872" cy="669913"/>
      </dsp:txXfrm>
    </dsp:sp>
    <dsp:sp modelId="{AEC6D16B-7AB9-4DD1-B29E-E16D70782701}">
      <dsp:nvSpPr>
        <dsp:cNvPr id="0" name=""/>
        <dsp:cNvSpPr/>
      </dsp:nvSpPr>
      <dsp:spPr>
        <a:xfrm>
          <a:off x="3700916" y="713701"/>
          <a:ext cx="142319" cy="14231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23195"/>
              </a:lnTo>
              <a:lnTo>
                <a:pt x="142319" y="142319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6D04719-8EBA-40FE-89B1-054A8DD8B886}">
      <dsp:nvSpPr>
        <dsp:cNvPr id="0" name=""/>
        <dsp:cNvSpPr/>
      </dsp:nvSpPr>
      <dsp:spPr>
        <a:xfrm>
          <a:off x="3843235" y="1781098"/>
          <a:ext cx="1138556" cy="71159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20320" rIns="30480" bIns="2032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600" kern="1200"/>
            <a:t>商家管理</a:t>
          </a:r>
        </a:p>
      </dsp:txBody>
      <dsp:txXfrm>
        <a:off x="3864077" y="1801940"/>
        <a:ext cx="1096872" cy="66991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91DAADF-D178-4504-9479-6557CB2B76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254</Words>
  <Characters>1451</Characters>
  <Application>Microsoft Office Word</Application>
  <DocSecurity>0</DocSecurity>
  <Lines>12</Lines>
  <Paragraphs>3</Paragraphs>
  <ScaleCrop>false</ScaleCrop>
  <Company>www.xunchi.com</Company>
  <LinksUpToDate>false</LinksUpToDate>
  <CharactersWithSpaces>1702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Administrator</dc:title>
  <dc:creator>haixiang.wu</dc:creator>
  <cp:lastModifiedBy>Lydia Xia/夏雁冰/R&amp;D</cp:lastModifiedBy>
  <cp:revision>6</cp:revision>
  <cp:lastPrinted>2015-05-12T18:34:00Z</cp:lastPrinted>
  <dcterms:created xsi:type="dcterms:W3CDTF">2017-07-14T03:10:00Z</dcterms:created>
  <dcterms:modified xsi:type="dcterms:W3CDTF">2017-07-14T08:17:00Z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0x0101007A733280F37A4447A6340D3F90DE187A</vt:lpwstr>
  </property>
  <property fmtid="{D5CDD505-2E9C-101B-9397-08002B2CF9AE}" pid="3" name="KSOProductBuildVer">
    <vt:lpwstr>2052-9.1.0.4167</vt:lpwstr>
  </property>
</Properties>
</file>